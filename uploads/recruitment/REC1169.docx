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DE5514" w:rsidRDefault="00DE5514" w:rsidP="007F0E3E">
      <w:pPr>
        <w:pStyle w:val="Heading1"/>
        <w:jc w:val="left"/>
        <w:rPr>
          <w:rFonts w:ascii="Calibri" w:hAnsi="Calibri" w:cs="Calibri"/>
          <w:sz w:val="28"/>
          <w:szCs w:val="28"/>
        </w:rPr>
      </w:pPr>
    </w:p>
    <w:p w:rsidR="00DE5514" w:rsidRDefault="00DE5514">
      <w:pPr>
        <w:pStyle w:val="Heading1"/>
        <w:rPr>
          <w:rFonts w:ascii="Calibri" w:hAnsi="Calibri" w:cs="Calibri"/>
          <w:sz w:val="28"/>
          <w:szCs w:val="28"/>
        </w:rPr>
      </w:pPr>
    </w:p>
    <w:p w:rsidR="00DE5514" w:rsidRPr="00DE5514" w:rsidRDefault="00904BDA" w:rsidP="00DE5514">
      <w:pPr>
        <w:pStyle w:val="Heading1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Resume</w:t>
      </w:r>
    </w:p>
    <w:p w:rsidR="00DE5514" w:rsidRDefault="00DE5514">
      <w:pPr>
        <w:rPr>
          <w:rFonts w:ascii="Calibri" w:hAnsi="Calibri" w:cs="Calibri"/>
          <w:b/>
          <w:sz w:val="28"/>
          <w:szCs w:val="28"/>
        </w:rPr>
      </w:pPr>
    </w:p>
    <w:p w:rsidR="00DE5514" w:rsidRDefault="00DE5514" w:rsidP="00DE5514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ab/>
      </w:r>
      <w:r>
        <w:rPr>
          <w:noProof/>
          <w:lang w:eastAsia="en-US"/>
        </w:rPr>
        <w:drawing>
          <wp:inline distT="0" distB="0" distL="0" distR="0" wp14:anchorId="5F0B7092" wp14:editId="54EA810E">
            <wp:extent cx="2552700" cy="228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62481" cy="2294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  <w:r>
        <w:rPr>
          <w:rFonts w:ascii="Calibri" w:hAnsi="Calibri" w:cs="Calibri"/>
          <w:b/>
          <w:sz w:val="28"/>
          <w:szCs w:val="28"/>
        </w:rPr>
        <w:tab/>
      </w:r>
    </w:p>
    <w:p w:rsidR="002420C9" w:rsidRPr="00DE5514" w:rsidRDefault="00DE5514">
      <w:pPr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          </w:t>
      </w:r>
      <w:r w:rsidR="009E6B6E">
        <w:rPr>
          <w:rFonts w:ascii="Calibri" w:hAnsi="Calibri" w:cs="Calibri"/>
          <w:b/>
          <w:sz w:val="28"/>
          <w:szCs w:val="28"/>
        </w:rPr>
        <w:t>SURENDER KUMAR LATHAR</w:t>
      </w:r>
      <w:r w:rsidR="00904BDA">
        <w:rPr>
          <w:rFonts w:ascii="Calibri" w:hAnsi="Calibri" w:cs="Calibri"/>
          <w:sz w:val="28"/>
          <w:szCs w:val="28"/>
        </w:rPr>
        <w:t xml:space="preserve">                                                                                                                                           </w:t>
      </w:r>
    </w:p>
    <w:p w:rsidR="002420C9" w:rsidRDefault="00DE5514">
      <w:pPr>
        <w:spacing w:line="360" w:lineRule="auto"/>
        <w:rPr>
          <w:rFonts w:ascii="Calibri" w:hAnsi="Calibri" w:cs="Calibri"/>
          <w:bCs/>
          <w:iCs/>
          <w:sz w:val="28"/>
          <w:szCs w:val="28"/>
        </w:rPr>
      </w:pPr>
      <w:r>
        <w:rPr>
          <w:rFonts w:ascii="Calibri" w:hAnsi="Calibri" w:cs="Calibri"/>
          <w:bCs/>
          <w:iCs/>
          <w:sz w:val="28"/>
          <w:szCs w:val="28"/>
        </w:rPr>
        <w:t xml:space="preserve">           </w:t>
      </w:r>
      <w:r w:rsidR="00904BDA">
        <w:rPr>
          <w:rFonts w:ascii="Calibri" w:hAnsi="Calibri" w:cs="Calibri"/>
          <w:bCs/>
          <w:iCs/>
          <w:sz w:val="28"/>
          <w:szCs w:val="28"/>
        </w:rPr>
        <w:t xml:space="preserve">Contact </w:t>
      </w:r>
      <w:r w:rsidR="009E6B6E">
        <w:rPr>
          <w:rFonts w:ascii="Calibri" w:hAnsi="Calibri" w:cs="Calibri"/>
          <w:bCs/>
          <w:iCs/>
          <w:sz w:val="28"/>
          <w:szCs w:val="28"/>
        </w:rPr>
        <w:t>no:7083159537</w:t>
      </w:r>
    </w:p>
    <w:p w:rsidR="002420C9" w:rsidRDefault="00DE5514">
      <w:pPr>
        <w:spacing w:line="360" w:lineRule="auto"/>
        <w:rPr>
          <w:rFonts w:ascii="Calibri" w:hAnsi="Calibri" w:cs="Calibri"/>
          <w:b/>
          <w:bCs/>
          <w:i/>
          <w:sz w:val="28"/>
          <w:szCs w:val="28"/>
          <w:u w:val="single"/>
        </w:rPr>
      </w:pPr>
      <w:r>
        <w:rPr>
          <w:rFonts w:ascii="Calibri" w:hAnsi="Calibri" w:cs="Calibri"/>
          <w:bCs/>
          <w:iCs/>
          <w:sz w:val="28"/>
          <w:szCs w:val="28"/>
        </w:rPr>
        <w:t xml:space="preserve">            </w:t>
      </w:r>
      <w:r w:rsidR="009E6B6E">
        <w:rPr>
          <w:rFonts w:ascii="Calibri" w:hAnsi="Calibri" w:cs="Calibri"/>
          <w:bCs/>
          <w:iCs/>
          <w:sz w:val="28"/>
          <w:szCs w:val="28"/>
        </w:rPr>
        <w:t>Contact no:7083159537</w:t>
      </w:r>
      <w:r w:rsidR="00904BDA">
        <w:rPr>
          <w:rFonts w:ascii="Calibri" w:hAnsi="Calibri" w:cs="Calibri"/>
          <w:bCs/>
          <w:iCs/>
          <w:sz w:val="28"/>
          <w:szCs w:val="28"/>
        </w:rPr>
        <w:t xml:space="preserve">            </w:t>
      </w:r>
      <w:r>
        <w:rPr>
          <w:rFonts w:ascii="Calibri" w:hAnsi="Calibri" w:cs="Calibri"/>
          <w:bCs/>
          <w:iCs/>
          <w:sz w:val="28"/>
          <w:szCs w:val="28"/>
        </w:rPr>
        <w:t xml:space="preserve">   </w:t>
      </w:r>
      <w:r w:rsidR="00904BDA">
        <w:rPr>
          <w:rFonts w:ascii="Calibri" w:hAnsi="Calibri" w:cs="Calibri"/>
          <w:bCs/>
          <w:iCs/>
          <w:sz w:val="28"/>
          <w:szCs w:val="28"/>
        </w:rPr>
        <w:t xml:space="preserve"> </w:t>
      </w:r>
      <w:r w:rsidR="00904BDA">
        <w:rPr>
          <w:b/>
          <w:bCs/>
          <w:iCs/>
          <w:lang w:val="en"/>
        </w:rPr>
        <w:t>Email</w:t>
      </w:r>
      <w:r w:rsidR="009E6B6E">
        <w:t>:- surenderkumarlathar1983@gmail.com</w:t>
      </w:r>
      <w:r w:rsidR="00904BD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4FEADB1" wp14:editId="395A1B2B">
                <wp:simplePos x="0" y="0"/>
                <wp:positionH relativeFrom="column">
                  <wp:posOffset>-47625</wp:posOffset>
                </wp:positionH>
                <wp:positionV relativeFrom="paragraph">
                  <wp:posOffset>203835</wp:posOffset>
                </wp:positionV>
                <wp:extent cx="5943600" cy="0"/>
                <wp:effectExtent l="19050" t="19050" r="6350" b="19050"/>
                <wp:wrapNone/>
                <wp:docPr id="4" name="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896272F" id="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75pt,16.05pt" to="464.25pt,1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" strokeweight=".26mm">
                <v:stroke joinstyle="miter" endcap="square"/>
                <o:lock v:ext="edit" shapetype="f"/>
              </v:line>
            </w:pict>
          </mc:Fallback>
        </mc:AlternateContent>
      </w:r>
    </w:p>
    <w:p w:rsidR="002420C9" w:rsidRDefault="00904BDA">
      <w:pPr>
        <w:spacing w:line="36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i/>
          <w:sz w:val="28"/>
          <w:szCs w:val="28"/>
          <w:u w:val="single"/>
        </w:rPr>
        <w:t>Career Objective:</w:t>
      </w:r>
    </w:p>
    <w:p w:rsidR="002420C9" w:rsidRDefault="00904BDA">
      <w:pPr>
        <w:spacing w:line="360" w:lineRule="auto"/>
        <w:jc w:val="both"/>
        <w:rPr>
          <w:rFonts w:ascii="Calibri" w:hAnsi="Calibri" w:cs="Calibri"/>
          <w:b/>
          <w:color w:val="000000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To be associated with a progressive organization that provides opportunity for continuous learning and enriching of knowledge that can be aligned to the latest trends, and to be a part of a team that dynamically works towards the growth of the organization &amp; the self. </w:t>
      </w:r>
    </w:p>
    <w:p w:rsidR="002420C9" w:rsidRDefault="002420C9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jc w:val="both"/>
        <w:rPr>
          <w:rFonts w:ascii="Calibri" w:hAnsi="Calibri" w:cs="Calibri"/>
          <w:b/>
          <w:color w:val="000000"/>
          <w:sz w:val="28"/>
          <w:szCs w:val="28"/>
        </w:rPr>
      </w:pPr>
    </w:p>
    <w:p w:rsidR="002420C9" w:rsidRDefault="00904BDA">
      <w:pPr>
        <w:numPr>
          <w:ilvl w:val="0"/>
          <w:numId w:val="6"/>
        </w:num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 Supervisor</w:t>
      </w:r>
      <w:r>
        <w:rPr>
          <w:rFonts w:ascii="Calibri" w:hAnsi="Calibri" w:cs="Calibri"/>
          <w:b/>
          <w:color w:val="000000"/>
          <w:sz w:val="28"/>
          <w:szCs w:val="28"/>
        </w:rPr>
        <w:t xml:space="preserve"> </w:t>
      </w:r>
      <w:r w:rsidR="00394DE0">
        <w:rPr>
          <w:rFonts w:ascii="Calibri" w:hAnsi="Calibri" w:cs="Calibri"/>
          <w:color w:val="000000"/>
          <w:sz w:val="28"/>
          <w:szCs w:val="28"/>
        </w:rPr>
        <w:t>with over 17</w:t>
      </w:r>
      <w:r>
        <w:rPr>
          <w:rFonts w:ascii="Calibri" w:hAnsi="Calibri" w:cs="Calibri"/>
          <w:color w:val="000000"/>
          <w:sz w:val="28"/>
          <w:szCs w:val="28"/>
        </w:rPr>
        <w:t xml:space="preserve"> years of rich experience in Logistics</w:t>
      </w:r>
      <w:r w:rsidR="009E6B6E">
        <w:rPr>
          <w:rFonts w:ascii="Calibri" w:hAnsi="Calibri" w:cs="Calibri"/>
          <w:color w:val="000000"/>
          <w:sz w:val="28"/>
          <w:szCs w:val="28"/>
        </w:rPr>
        <w:t>, Branch booking,delivery,Accounting,Billing,Hub Centre</w:t>
      </w:r>
      <w:r w:rsidR="004D57EC">
        <w:rPr>
          <w:rFonts w:ascii="Calibri" w:hAnsi="Calibri" w:cs="Calibri"/>
          <w:color w:val="000000"/>
          <w:sz w:val="28"/>
          <w:szCs w:val="28"/>
        </w:rPr>
        <w:t>,Traffic.</w:t>
      </w:r>
    </w:p>
    <w:p w:rsidR="002420C9" w:rsidRDefault="00904BDA">
      <w:pPr>
        <w:numPr>
          <w:ilvl w:val="0"/>
          <w:numId w:val="3"/>
        </w:num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Managing the Operations &amp; Sales and contributed higher rate of organic growth. </w:t>
      </w:r>
    </w:p>
    <w:p w:rsidR="002420C9" w:rsidRDefault="00904BDA">
      <w:pPr>
        <w:numPr>
          <w:ilvl w:val="0"/>
          <w:numId w:val="3"/>
        </w:num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Proven ability in improving operations, enhancing business growth &amp; maximizing profits through the achievements in Operations management, internal controls &amp; cost saving analysis. </w:t>
      </w:r>
    </w:p>
    <w:p w:rsidR="002420C9" w:rsidRDefault="00904BDA">
      <w:pPr>
        <w:numPr>
          <w:ilvl w:val="0"/>
          <w:numId w:val="3"/>
        </w:num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Possess significant leadership experience resulting in better performance and enhanced systems for higher performance of the team.</w:t>
      </w:r>
    </w:p>
    <w:p w:rsidR="002420C9" w:rsidRDefault="00904BDA">
      <w:pPr>
        <w:numPr>
          <w:ilvl w:val="0"/>
          <w:numId w:val="3"/>
        </w:num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color w:val="000000"/>
          <w:sz w:val="28"/>
          <w:szCs w:val="28"/>
        </w:rPr>
        <w:t xml:space="preserve">An effective communicator with excellent relationship building &amp; interpersonal skills. Strong analytical, problem solving &amp; organizational abilities. </w:t>
      </w:r>
    </w:p>
    <w:p w:rsidR="006D7BEF" w:rsidRDefault="006D7BEF">
      <w:pPr>
        <w:spacing w:line="360" w:lineRule="auto"/>
        <w:jc w:val="both"/>
        <w:rPr>
          <w:rFonts w:ascii="Calibri" w:hAnsi="Calibri" w:cs="Calibri"/>
          <w:b/>
          <w:sz w:val="28"/>
          <w:szCs w:val="28"/>
          <w:u w:val="single"/>
        </w:rPr>
      </w:pPr>
    </w:p>
    <w:p w:rsidR="006D7BEF" w:rsidRDefault="006D7BEF">
      <w:pPr>
        <w:spacing w:line="360" w:lineRule="auto"/>
        <w:jc w:val="both"/>
        <w:rPr>
          <w:rFonts w:ascii="Calibri" w:hAnsi="Calibri" w:cs="Calibri"/>
          <w:b/>
          <w:sz w:val="28"/>
          <w:szCs w:val="28"/>
          <w:u w:val="single"/>
        </w:rPr>
      </w:pPr>
    </w:p>
    <w:p w:rsidR="002420C9" w:rsidRDefault="00904BD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  <w:u w:val="single"/>
        </w:rPr>
        <w:lastRenderedPageBreak/>
        <w:t>Experience History:-</w:t>
      </w:r>
    </w:p>
    <w:p w:rsidR="002420C9" w:rsidRDefault="004D57EC">
      <w:pPr>
        <w:tabs>
          <w:tab w:val="left" w:pos="2700"/>
        </w:tabs>
        <w:spacing w:line="360" w:lineRule="auto"/>
        <w:ind w:left="720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Organization          : TCI FREIGHT(A Division Of Transport Corporation Of India Ltd)</w:t>
      </w:r>
    </w:p>
    <w:p w:rsidR="002420C9" w:rsidRDefault="00904BDA">
      <w:pPr>
        <w:spacing w:line="360" w:lineRule="auto"/>
        <w:jc w:val="both"/>
        <w:rPr>
          <w:rFonts w:ascii="Arial" w:hAnsi="Arial" w:cs="Arial"/>
          <w:sz w:val="20"/>
          <w:szCs w:val="20"/>
          <w:lang w:val="en"/>
        </w:rPr>
      </w:pPr>
      <w:r>
        <w:rPr>
          <w:rFonts w:ascii="Calibri" w:hAnsi="Calibri" w:cs="Calibri"/>
          <w:b/>
          <w:sz w:val="28"/>
          <w:szCs w:val="28"/>
        </w:rPr>
        <w:t xml:space="preserve">            Designation           : </w:t>
      </w:r>
      <w:r w:rsidR="004D57EC">
        <w:rPr>
          <w:rFonts w:ascii="Arial" w:hAnsi="Arial" w:cs="Arial"/>
          <w:sz w:val="20"/>
          <w:szCs w:val="20"/>
          <w:lang w:val="en"/>
        </w:rPr>
        <w:t>Branch Officer</w:t>
      </w:r>
    </w:p>
    <w:p w:rsidR="004D57EC" w:rsidRDefault="008141BB">
      <w:pPr>
        <w:spacing w:line="360" w:lineRule="auto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          </w:t>
      </w:r>
      <w:r w:rsidR="004D57EC">
        <w:rPr>
          <w:rFonts w:ascii="Calibri" w:hAnsi="Calibri" w:cs="Calibri"/>
          <w:b/>
          <w:sz w:val="28"/>
          <w:szCs w:val="28"/>
        </w:rPr>
        <w:t xml:space="preserve"> Experience         </w:t>
      </w:r>
      <w:r w:rsidR="00394DE0">
        <w:rPr>
          <w:rFonts w:ascii="Calibri" w:hAnsi="Calibri" w:cs="Calibri"/>
          <w:b/>
          <w:sz w:val="28"/>
          <w:szCs w:val="28"/>
        </w:rPr>
        <w:t xml:space="preserve">     :17</w:t>
      </w:r>
      <w:r>
        <w:rPr>
          <w:rFonts w:ascii="Calibri" w:hAnsi="Calibri" w:cs="Calibri"/>
          <w:b/>
          <w:sz w:val="28"/>
          <w:szCs w:val="28"/>
        </w:rPr>
        <w:t xml:space="preserve"> Years</w:t>
      </w:r>
    </w:p>
    <w:p w:rsidR="008141BB" w:rsidRDefault="008141BB">
      <w:pPr>
        <w:spacing w:line="360" w:lineRule="auto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           Job</w:t>
      </w:r>
      <w:r w:rsidR="00EB4F18">
        <w:rPr>
          <w:rFonts w:ascii="Calibri" w:hAnsi="Calibri" w:cs="Calibri"/>
          <w:b/>
          <w:sz w:val="28"/>
          <w:szCs w:val="28"/>
        </w:rPr>
        <w:t xml:space="preserve"> Working Places: Join 01.09.2004</w:t>
      </w:r>
      <w:r w:rsidR="006D7BEF">
        <w:rPr>
          <w:rFonts w:ascii="Calibri" w:hAnsi="Calibri" w:cs="Calibri"/>
          <w:b/>
          <w:sz w:val="28"/>
          <w:szCs w:val="28"/>
        </w:rPr>
        <w:t xml:space="preserve"> in Kolkat</w:t>
      </w:r>
      <w:r>
        <w:rPr>
          <w:rFonts w:ascii="Calibri" w:hAnsi="Calibri" w:cs="Calibri"/>
          <w:b/>
          <w:sz w:val="28"/>
          <w:szCs w:val="28"/>
        </w:rPr>
        <w:t>a as a Trainee Assistance And Permanent  in company 01.09.2005</w:t>
      </w:r>
    </w:p>
    <w:p w:rsidR="008141BB" w:rsidRDefault="008141BB">
      <w:pPr>
        <w:spacing w:line="360" w:lineRule="auto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            </w:t>
      </w:r>
      <w:r w:rsidR="000C3A3C">
        <w:rPr>
          <w:rFonts w:ascii="Calibri" w:hAnsi="Calibri" w:cs="Calibri"/>
          <w:b/>
          <w:sz w:val="28"/>
          <w:szCs w:val="28"/>
        </w:rPr>
        <w:t>2005 to 2007 Working In Balasore Orissa.</w:t>
      </w:r>
    </w:p>
    <w:p w:rsidR="000C3A3C" w:rsidRDefault="000C3A3C">
      <w:pPr>
        <w:spacing w:line="360" w:lineRule="auto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            2008 to 2010 Working in Jagatpur  Orissa</w:t>
      </w:r>
    </w:p>
    <w:p w:rsidR="000C3A3C" w:rsidRDefault="000C3A3C">
      <w:pPr>
        <w:spacing w:line="360" w:lineRule="auto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            2011 to 2014 Working in Hassan Karnataka</w:t>
      </w:r>
    </w:p>
    <w:p w:rsidR="000C3A3C" w:rsidRDefault="000C3A3C">
      <w:pPr>
        <w:spacing w:line="360" w:lineRule="auto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            2015 to  July 2021 Working in Baramati Mahra</w:t>
      </w:r>
      <w:r w:rsidR="00EC232B">
        <w:rPr>
          <w:rFonts w:ascii="Calibri" w:hAnsi="Calibri" w:cs="Calibri"/>
          <w:b/>
          <w:sz w:val="28"/>
          <w:szCs w:val="28"/>
        </w:rPr>
        <w:t>shtra</w:t>
      </w:r>
    </w:p>
    <w:p w:rsidR="00EC232B" w:rsidRDefault="00394DE0">
      <w:pPr>
        <w:spacing w:line="360" w:lineRule="auto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            August 202</w:t>
      </w:r>
      <w:r w:rsidR="00EC232B">
        <w:rPr>
          <w:rFonts w:ascii="Calibri" w:hAnsi="Calibri" w:cs="Calibri"/>
          <w:b/>
          <w:sz w:val="28"/>
          <w:szCs w:val="28"/>
        </w:rPr>
        <w:t>1</w:t>
      </w:r>
      <w:r w:rsidR="007F0E3E">
        <w:rPr>
          <w:rFonts w:ascii="Calibri" w:hAnsi="Calibri" w:cs="Calibri"/>
          <w:b/>
          <w:sz w:val="28"/>
          <w:szCs w:val="28"/>
        </w:rPr>
        <w:t xml:space="preserve"> to 30.11.2021 in  Hyderabad</w:t>
      </w:r>
      <w:r w:rsidR="00EC232B">
        <w:rPr>
          <w:rFonts w:ascii="Calibri" w:hAnsi="Calibri" w:cs="Calibri"/>
          <w:b/>
          <w:sz w:val="28"/>
          <w:szCs w:val="28"/>
        </w:rPr>
        <w:t>Telangana</w:t>
      </w:r>
    </w:p>
    <w:p w:rsidR="007F0E3E" w:rsidRDefault="00221208">
      <w:pPr>
        <w:spacing w:line="360" w:lineRule="auto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            02.12.2021 </w:t>
      </w:r>
      <w:bookmarkStart w:id="0" w:name="_GoBack"/>
      <w:bookmarkEnd w:id="0"/>
      <w:r w:rsidR="007F0E3E">
        <w:rPr>
          <w:rFonts w:ascii="Calibri" w:hAnsi="Calibri" w:cs="Calibri"/>
          <w:b/>
          <w:sz w:val="28"/>
          <w:szCs w:val="28"/>
        </w:rPr>
        <w:t xml:space="preserve"> to till in Jigani Banglore Karnatka</w:t>
      </w:r>
    </w:p>
    <w:p w:rsidR="000C3A3C" w:rsidRDefault="000C3A3C">
      <w:pPr>
        <w:spacing w:line="360" w:lineRule="auto"/>
        <w:jc w:val="both"/>
        <w:rPr>
          <w:rFonts w:ascii="Calibri" w:hAnsi="Calibri" w:cs="Calibri"/>
          <w:b/>
          <w:sz w:val="28"/>
          <w:szCs w:val="28"/>
        </w:rPr>
      </w:pPr>
    </w:p>
    <w:p w:rsidR="002420C9" w:rsidRDefault="00904BDA">
      <w:pPr>
        <w:spacing w:line="360" w:lineRule="auto"/>
        <w:jc w:val="both"/>
        <w:rPr>
          <w:rFonts w:ascii="Calibri" w:hAnsi="Calibri" w:cs="Calibri"/>
          <w:bCs/>
          <w:sz w:val="28"/>
          <w:szCs w:val="28"/>
          <w:u w:val="single"/>
        </w:rPr>
      </w:pPr>
      <w:r>
        <w:rPr>
          <w:rFonts w:ascii="Calibri" w:hAnsi="Calibri" w:cs="Calibri"/>
          <w:b/>
          <w:sz w:val="28"/>
          <w:szCs w:val="28"/>
          <w:u w:val="single"/>
        </w:rPr>
        <w:t>Job Profile &amp; Responsibilities (Functional Area)</w:t>
      </w:r>
    </w:p>
    <w:p w:rsidR="002420C9" w:rsidRDefault="00904BDA">
      <w:pPr>
        <w:pStyle w:val="Subtitle"/>
        <w:tabs>
          <w:tab w:val="left" w:pos="3927"/>
        </w:tabs>
        <w:ind w:left="72"/>
        <w:rPr>
          <w:rFonts w:ascii="Calibri" w:hAnsi="Calibri" w:cs="Calibri"/>
          <w:b w:val="0"/>
          <w:bCs/>
          <w:color w:val="000000"/>
          <w:sz w:val="28"/>
          <w:szCs w:val="28"/>
        </w:rPr>
      </w:pPr>
      <w:r>
        <w:rPr>
          <w:rFonts w:ascii="Calibri" w:hAnsi="Calibri" w:cs="Calibri"/>
          <w:bCs/>
          <w:sz w:val="28"/>
          <w:szCs w:val="28"/>
          <w:u w:val="single"/>
        </w:rPr>
        <w:t>Operations:</w:t>
      </w:r>
    </w:p>
    <w:p w:rsidR="002420C9" w:rsidRDefault="00904BDA">
      <w:pPr>
        <w:pStyle w:val="Subtitle"/>
        <w:numPr>
          <w:ilvl w:val="0"/>
          <w:numId w:val="10"/>
        </w:numPr>
        <w:tabs>
          <w:tab w:val="left" w:pos="3927"/>
        </w:tabs>
        <w:rPr>
          <w:rFonts w:ascii="Calibri" w:hAnsi="Calibri" w:cs="Calibri"/>
          <w:b w:val="0"/>
          <w:bCs/>
          <w:color w:val="000000"/>
          <w:sz w:val="28"/>
          <w:szCs w:val="28"/>
        </w:rPr>
      </w:pPr>
      <w:r>
        <w:rPr>
          <w:rFonts w:ascii="Calibri" w:hAnsi="Calibri" w:cs="Calibri"/>
          <w:b w:val="0"/>
          <w:bCs/>
          <w:color w:val="000000"/>
          <w:sz w:val="28"/>
          <w:szCs w:val="28"/>
        </w:rPr>
        <w:t>Maintaining quality of service as per norms and customer’s SLA.</w:t>
      </w:r>
    </w:p>
    <w:p w:rsidR="002420C9" w:rsidRDefault="00904BDA">
      <w:pPr>
        <w:pStyle w:val="Subtitle"/>
        <w:numPr>
          <w:ilvl w:val="0"/>
          <w:numId w:val="2"/>
        </w:numPr>
        <w:tabs>
          <w:tab w:val="left" w:pos="3927"/>
        </w:tabs>
        <w:rPr>
          <w:rFonts w:ascii="Calibri" w:hAnsi="Calibri" w:cs="Calibri"/>
          <w:b w:val="0"/>
          <w:bCs/>
          <w:color w:val="000000"/>
          <w:sz w:val="28"/>
          <w:szCs w:val="28"/>
        </w:rPr>
      </w:pPr>
      <w:r>
        <w:rPr>
          <w:rFonts w:ascii="Calibri" w:hAnsi="Calibri" w:cs="Calibri"/>
          <w:b w:val="0"/>
          <w:bCs/>
          <w:color w:val="000000"/>
          <w:sz w:val="28"/>
          <w:szCs w:val="28"/>
        </w:rPr>
        <w:t>Establish a transparent, competitive &amp; cost effective transport network.</w:t>
      </w:r>
    </w:p>
    <w:p w:rsidR="002420C9" w:rsidRDefault="00904BDA">
      <w:pPr>
        <w:pStyle w:val="Subtitle"/>
        <w:numPr>
          <w:ilvl w:val="0"/>
          <w:numId w:val="2"/>
        </w:numPr>
        <w:tabs>
          <w:tab w:val="left" w:pos="3927"/>
        </w:tabs>
        <w:rPr>
          <w:rFonts w:ascii="Calibri" w:hAnsi="Calibri" w:cs="Calibri"/>
          <w:b w:val="0"/>
          <w:bCs/>
          <w:color w:val="000000"/>
          <w:sz w:val="28"/>
          <w:szCs w:val="28"/>
        </w:rPr>
      </w:pPr>
      <w:r>
        <w:rPr>
          <w:rFonts w:ascii="Calibri" w:hAnsi="Calibri" w:cs="Calibri"/>
          <w:b w:val="0"/>
          <w:bCs/>
          <w:color w:val="000000"/>
          <w:sz w:val="28"/>
          <w:szCs w:val="28"/>
        </w:rPr>
        <w:t>Ensuring smooth operations.</w:t>
      </w:r>
    </w:p>
    <w:p w:rsidR="002420C9" w:rsidRDefault="00904BDA">
      <w:pPr>
        <w:pStyle w:val="Subtitle"/>
        <w:numPr>
          <w:ilvl w:val="0"/>
          <w:numId w:val="2"/>
        </w:numPr>
        <w:tabs>
          <w:tab w:val="left" w:pos="3927"/>
        </w:tabs>
        <w:rPr>
          <w:rFonts w:ascii="Calibri" w:hAnsi="Calibri" w:cs="Calibri"/>
          <w:b w:val="0"/>
          <w:bCs/>
          <w:color w:val="000000"/>
          <w:sz w:val="28"/>
          <w:szCs w:val="28"/>
        </w:rPr>
      </w:pPr>
      <w:r>
        <w:rPr>
          <w:rFonts w:ascii="Calibri" w:hAnsi="Calibri" w:cs="Calibri"/>
          <w:b w:val="0"/>
          <w:bCs/>
          <w:color w:val="000000"/>
          <w:sz w:val="28"/>
          <w:szCs w:val="28"/>
        </w:rPr>
        <w:t>Ensuring Ground Operation Activity.</w:t>
      </w:r>
    </w:p>
    <w:p w:rsidR="002420C9" w:rsidRDefault="00904BDA">
      <w:pPr>
        <w:pStyle w:val="Subtitle"/>
        <w:numPr>
          <w:ilvl w:val="0"/>
          <w:numId w:val="2"/>
        </w:numPr>
        <w:tabs>
          <w:tab w:val="left" w:pos="3927"/>
        </w:tabs>
        <w:rPr>
          <w:rFonts w:ascii="Calibri" w:hAnsi="Calibri" w:cs="Calibri"/>
          <w:b w:val="0"/>
          <w:bCs/>
          <w:color w:val="000000"/>
          <w:sz w:val="28"/>
          <w:szCs w:val="28"/>
        </w:rPr>
      </w:pPr>
      <w:r>
        <w:rPr>
          <w:rFonts w:ascii="Calibri" w:hAnsi="Calibri" w:cs="Calibri"/>
          <w:b w:val="0"/>
          <w:bCs/>
          <w:color w:val="000000"/>
          <w:sz w:val="28"/>
          <w:szCs w:val="28"/>
        </w:rPr>
        <w:t>Line hauls Controlling.</w:t>
      </w:r>
    </w:p>
    <w:p w:rsidR="002420C9" w:rsidRDefault="00904BDA">
      <w:pPr>
        <w:pStyle w:val="Subtitle"/>
        <w:numPr>
          <w:ilvl w:val="0"/>
          <w:numId w:val="2"/>
        </w:numPr>
        <w:tabs>
          <w:tab w:val="left" w:pos="3927"/>
        </w:tabs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b w:val="0"/>
          <w:bCs/>
          <w:color w:val="000000"/>
          <w:sz w:val="28"/>
          <w:szCs w:val="28"/>
        </w:rPr>
        <w:t>Efficient external coordination with vendors</w:t>
      </w:r>
    </w:p>
    <w:p w:rsidR="002420C9" w:rsidRDefault="00904BDA">
      <w:pPr>
        <w:pStyle w:val="Achievement"/>
        <w:numPr>
          <w:ilvl w:val="0"/>
          <w:numId w:val="2"/>
        </w:numPr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Co-ordination between Manager, Vendor and</w:t>
      </w:r>
      <w:r>
        <w:rPr>
          <w:rFonts w:ascii="Calibri" w:hAnsi="Calibri" w:cs="Calibri"/>
          <w:sz w:val="28"/>
          <w:szCs w:val="28"/>
        </w:rPr>
        <w:t xml:space="preserve"> Customer.</w:t>
      </w:r>
    </w:p>
    <w:p w:rsidR="002420C9" w:rsidRDefault="00904BDA">
      <w:pPr>
        <w:pStyle w:val="Achievement"/>
        <w:numPr>
          <w:ilvl w:val="0"/>
          <w:numId w:val="2"/>
        </w:numPr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Route Plan as per load factor or schedule defined</w:t>
      </w:r>
    </w:p>
    <w:p w:rsidR="002420C9" w:rsidRDefault="00904BDA">
      <w:pPr>
        <w:pStyle w:val="Achievement"/>
        <w:numPr>
          <w:ilvl w:val="0"/>
          <w:numId w:val="2"/>
        </w:numPr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Online tracking management of Vehicles.</w:t>
      </w:r>
    </w:p>
    <w:p w:rsidR="002420C9" w:rsidRDefault="00904BDA">
      <w:pPr>
        <w:pStyle w:val="CompanyName"/>
        <w:numPr>
          <w:ilvl w:val="0"/>
          <w:numId w:val="2"/>
        </w:numPr>
        <w:tabs>
          <w:tab w:val="clear" w:pos="2160"/>
          <w:tab w:val="clear" w:pos="6480"/>
        </w:tabs>
        <w:spacing w:before="0" w:after="0" w:line="240" w:lineRule="auto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Ensuring fleet and network performance MIS reports.</w:t>
      </w:r>
    </w:p>
    <w:p w:rsidR="002420C9" w:rsidRDefault="00904BDA">
      <w:pPr>
        <w:numPr>
          <w:ilvl w:val="0"/>
          <w:numId w:val="4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Monitor and report the market and competitor activities information</w:t>
      </w:r>
    </w:p>
    <w:p w:rsidR="002420C9" w:rsidRDefault="00904BDA">
      <w:pPr>
        <w:pStyle w:val="Achievement"/>
        <w:tabs>
          <w:tab w:val="clear" w:pos="360"/>
        </w:tabs>
        <w:ind w:left="360" w:firstLine="0"/>
        <w:jc w:val="left"/>
        <w:rPr>
          <w:rFonts w:ascii="Calibri" w:hAnsi="Calibri" w:cs="Calibri"/>
          <w:b/>
          <w:sz w:val="28"/>
          <w:szCs w:val="28"/>
          <w:u w:val="single"/>
        </w:rPr>
      </w:pPr>
      <w:r>
        <w:rPr>
          <w:rFonts w:ascii="Calibri" w:hAnsi="Calibri" w:cs="Calibri"/>
          <w:sz w:val="28"/>
          <w:szCs w:val="28"/>
        </w:rPr>
        <w:t xml:space="preserve">      And submit relevant report and information to the management.</w:t>
      </w:r>
    </w:p>
    <w:p w:rsidR="002420C9" w:rsidRDefault="00904BDA">
      <w:pPr>
        <w:spacing w:line="360" w:lineRule="auto"/>
        <w:jc w:val="both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  <w:u w:val="single"/>
        </w:rPr>
        <w:t>Key Functions</w:t>
      </w:r>
    </w:p>
    <w:p w:rsidR="002420C9" w:rsidRDefault="00904BDA">
      <w:pPr>
        <w:pStyle w:val="Achievement"/>
        <w:tabs>
          <w:tab w:val="clear" w:pos="360"/>
        </w:tabs>
        <w:ind w:left="0" w:firstLine="0"/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Developing operations in existing and emerging Markets</w:t>
      </w:r>
    </w:p>
    <w:p w:rsidR="002420C9" w:rsidRDefault="00904BDA">
      <w:pPr>
        <w:pStyle w:val="Achievement"/>
        <w:numPr>
          <w:ilvl w:val="0"/>
          <w:numId w:val="11"/>
        </w:numPr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Efficient external coordination with vendors.</w:t>
      </w:r>
    </w:p>
    <w:p w:rsidR="002420C9" w:rsidRDefault="00904BDA">
      <w:pPr>
        <w:pStyle w:val="Achievement"/>
        <w:numPr>
          <w:ilvl w:val="0"/>
          <w:numId w:val="11"/>
        </w:numPr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Establish a transparent, competitive &amp; cost effective transport network.</w:t>
      </w:r>
    </w:p>
    <w:p w:rsidR="002420C9" w:rsidRDefault="00904BDA">
      <w:pPr>
        <w:pStyle w:val="Achievement"/>
        <w:numPr>
          <w:ilvl w:val="0"/>
          <w:numId w:val="11"/>
        </w:numPr>
        <w:jc w:val="left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Track transporter pro-rata performance &amp; take corrective action.</w:t>
      </w:r>
    </w:p>
    <w:p w:rsidR="002420C9" w:rsidRDefault="00904BDA">
      <w:pPr>
        <w:pStyle w:val="PlainText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Controlling of Cargo Movement, Data Flow, Route vehicle monitoring.</w:t>
      </w:r>
    </w:p>
    <w:p w:rsidR="002420C9" w:rsidRDefault="00904BDA">
      <w:pPr>
        <w:pStyle w:val="PlainText"/>
        <w:numPr>
          <w:ilvl w:val="0"/>
          <w:numId w:val="12"/>
        </w:num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lastRenderedPageBreak/>
        <w:t>Overseeing the logistic functions and negotiating with transporters for cost effective transport solutions and clearances.</w:t>
      </w:r>
    </w:p>
    <w:p w:rsidR="002420C9" w:rsidRDefault="00904BDA">
      <w:pPr>
        <w:pStyle w:val="Achievement"/>
        <w:numPr>
          <w:ilvl w:val="0"/>
          <w:numId w:val="11"/>
        </w:numPr>
        <w:jc w:val="lef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Monitoring and analyzing the loss in transit and undertaking measures to control the same</w:t>
      </w:r>
    </w:p>
    <w:p w:rsidR="002420C9" w:rsidRDefault="00904BDA">
      <w:pPr>
        <w:pStyle w:val="Achievement"/>
        <w:tabs>
          <w:tab w:val="clear" w:pos="360"/>
        </w:tabs>
        <w:ind w:left="0" w:firstLine="0"/>
        <w:jc w:val="left"/>
        <w:rPr>
          <w:rFonts w:ascii="Calibri" w:hAnsi="Calibri" w:cs="Calibri"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Freight Fixation Process &amp; Approval</w:t>
      </w:r>
    </w:p>
    <w:p w:rsidR="002420C9" w:rsidRDefault="00904BDA">
      <w:pPr>
        <w:pStyle w:val="Subtitle"/>
        <w:numPr>
          <w:ilvl w:val="0"/>
          <w:numId w:val="5"/>
        </w:numPr>
        <w:rPr>
          <w:rFonts w:ascii="Calibri" w:hAnsi="Calibri" w:cs="Calibri"/>
          <w:b w:val="0"/>
          <w:bCs/>
          <w:sz w:val="28"/>
          <w:szCs w:val="28"/>
        </w:rPr>
      </w:pPr>
      <w:r>
        <w:rPr>
          <w:rFonts w:ascii="Calibri" w:hAnsi="Calibri" w:cs="Calibri"/>
          <w:b w:val="0"/>
          <w:bCs/>
          <w:sz w:val="28"/>
          <w:szCs w:val="28"/>
        </w:rPr>
        <w:t>Organize Market survey of freights and analyzing the same.</w:t>
      </w:r>
    </w:p>
    <w:p w:rsidR="002420C9" w:rsidRDefault="00904BDA">
      <w:pPr>
        <w:pStyle w:val="Subtitle"/>
        <w:numPr>
          <w:ilvl w:val="0"/>
          <w:numId w:val="7"/>
        </w:numPr>
        <w:rPr>
          <w:rFonts w:ascii="Calibri" w:hAnsi="Calibri" w:cs="Calibri"/>
          <w:bCs/>
          <w:color w:val="000000"/>
          <w:sz w:val="28"/>
          <w:szCs w:val="28"/>
        </w:rPr>
      </w:pPr>
      <w:r>
        <w:rPr>
          <w:rFonts w:ascii="Calibri" w:hAnsi="Calibri" w:cs="Calibri"/>
          <w:b w:val="0"/>
          <w:bCs/>
          <w:sz w:val="28"/>
          <w:szCs w:val="28"/>
        </w:rPr>
        <w:t>Propose details justification report on freight changes and dynamic freight management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Key Skills</w:t>
      </w:r>
      <w:r>
        <w:rPr>
          <w:rFonts w:ascii="Calibri" w:hAnsi="Calibri" w:cs="Calibri"/>
          <w:sz w:val="28"/>
          <w:szCs w:val="28"/>
        </w:rPr>
        <w:t xml:space="preserve">  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b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</w:t>
      </w:r>
      <w:r>
        <w:rPr>
          <w:rFonts w:ascii="Calibri" w:hAnsi="Calibri" w:cs="Calibri"/>
          <w:b/>
          <w:sz w:val="28"/>
          <w:szCs w:val="28"/>
        </w:rPr>
        <w:t>A good team Player, target-oriented approach, having good analytical skills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sz w:val="28"/>
          <w:szCs w:val="28"/>
        </w:rPr>
        <w:t xml:space="preserve">   Looking positive &amp; negative side of anything is my greatest strength</w:t>
      </w:r>
    </w:p>
    <w:p w:rsidR="002420C9" w:rsidRDefault="002420C9">
      <w:pPr>
        <w:rPr>
          <w:rFonts w:ascii="Calibri" w:hAnsi="Calibri" w:cs="Calibri"/>
          <w:sz w:val="28"/>
          <w:szCs w:val="28"/>
        </w:rPr>
      </w:pP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Education Qualification 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  </w:t>
      </w:r>
    </w:p>
    <w:p w:rsidR="00EC232B" w:rsidRDefault="00EC232B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>Passed B.A in Second Division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IT Skills 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   </w:t>
      </w:r>
      <w:r>
        <w:rPr>
          <w:rFonts w:ascii="Calibri" w:hAnsi="Calibri" w:cs="Calibri"/>
          <w:sz w:val="28"/>
          <w:szCs w:val="28"/>
        </w:rPr>
        <w:t>Knowledge of EXCEL, MS Office, Power Point, MS DOS etc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   </w:t>
      </w:r>
      <w:r>
        <w:rPr>
          <w:rFonts w:ascii="Calibri" w:hAnsi="Calibri" w:cs="Calibri"/>
          <w:bCs/>
          <w:color w:val="000000"/>
          <w:sz w:val="28"/>
          <w:szCs w:val="28"/>
        </w:rPr>
        <w:t>Basic IT skills and related software.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b/>
          <w:bCs/>
          <w:color w:val="000000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  </w:t>
      </w:r>
      <w:r>
        <w:rPr>
          <w:rFonts w:ascii="Calibri" w:hAnsi="Calibri" w:cs="Calibri"/>
          <w:b/>
          <w:bCs/>
          <w:sz w:val="28"/>
          <w:szCs w:val="28"/>
        </w:rPr>
        <w:t xml:space="preserve">Personal Details  </w:t>
      </w: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b/>
          <w:bCs/>
          <w:color w:val="000000"/>
          <w:sz w:val="28"/>
          <w:szCs w:val="28"/>
        </w:rPr>
        <w:t xml:space="preserve">   </w:t>
      </w:r>
      <w:r w:rsidR="00EC232B">
        <w:rPr>
          <w:rFonts w:ascii="Calibri" w:hAnsi="Calibri" w:cs="Calibri"/>
          <w:sz w:val="28"/>
          <w:szCs w:val="28"/>
        </w:rPr>
        <w:t xml:space="preserve">   Name</w:t>
      </w:r>
      <w:r w:rsidR="00EC232B">
        <w:rPr>
          <w:rFonts w:ascii="Calibri" w:hAnsi="Calibri" w:cs="Calibri"/>
          <w:sz w:val="28"/>
          <w:szCs w:val="28"/>
        </w:rPr>
        <w:tab/>
      </w:r>
      <w:r w:rsidR="00EC232B">
        <w:rPr>
          <w:rFonts w:ascii="Calibri" w:hAnsi="Calibri" w:cs="Calibri"/>
          <w:sz w:val="28"/>
          <w:szCs w:val="28"/>
        </w:rPr>
        <w:tab/>
        <w:t>: SURENDER KUMAR LATHAR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DOB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 xml:space="preserve">: </w:t>
      </w:r>
      <w:r w:rsidR="00EC232B">
        <w:rPr>
          <w:rFonts w:ascii="Calibri" w:hAnsi="Calibri" w:cs="Calibri"/>
          <w:sz w:val="28"/>
          <w:szCs w:val="28"/>
        </w:rPr>
        <w:t>05.07.1980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</w:t>
      </w:r>
      <w:r w:rsidR="00EC232B">
        <w:rPr>
          <w:rFonts w:ascii="Calibri" w:hAnsi="Calibri" w:cs="Calibri"/>
          <w:sz w:val="28"/>
          <w:szCs w:val="28"/>
        </w:rPr>
        <w:t>Father’s Name   : Late . Lajpat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Sex </w:t>
      </w:r>
      <w:r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  <w:t>: Male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Marital Status</w:t>
      </w:r>
      <w:r>
        <w:rPr>
          <w:rFonts w:ascii="Calibri" w:hAnsi="Calibri" w:cs="Calibri"/>
          <w:sz w:val="28"/>
          <w:szCs w:val="28"/>
        </w:rPr>
        <w:tab/>
        <w:t>: Married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 Permanent Address: </w:t>
      </w:r>
      <w:r w:rsidR="00EC232B">
        <w:rPr>
          <w:sz w:val="28"/>
          <w:szCs w:val="28"/>
          <w:lang w:val="en"/>
        </w:rPr>
        <w:t>Vpo-Jhumpa Khurd,,Teh-Siwa</w:t>
      </w:r>
      <w:r w:rsidR="006D7BEF">
        <w:rPr>
          <w:sz w:val="28"/>
          <w:szCs w:val="28"/>
          <w:lang w:val="en"/>
        </w:rPr>
        <w:t xml:space="preserve">ni ,Distt- Bhiwani (Haryana)      </w:t>
      </w:r>
      <w:r w:rsidR="00EC232B">
        <w:rPr>
          <w:sz w:val="28"/>
          <w:szCs w:val="28"/>
          <w:lang w:val="en"/>
        </w:rPr>
        <w:t>-127046</w:t>
      </w:r>
    </w:p>
    <w:p w:rsidR="002420C9" w:rsidRDefault="00904BDA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pacing w:before="60"/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    </w:t>
      </w:r>
      <w:r>
        <w:rPr>
          <w:rFonts w:ascii="Calibri" w:hAnsi="Calibri" w:cs="Calibri"/>
          <w:sz w:val="28"/>
          <w:szCs w:val="28"/>
        </w:rPr>
        <w:tab/>
        <w:t xml:space="preserve">     </w:t>
      </w:r>
    </w:p>
    <w:p w:rsidR="002420C9" w:rsidRDefault="002420C9">
      <w:pPr>
        <w:pBdr>
          <w:top w:val="double" w:sz="1" w:space="1" w:color="000000"/>
          <w:left w:val="double" w:sz="1" w:space="0" w:color="000000"/>
          <w:bottom w:val="double" w:sz="1" w:space="2" w:color="000000"/>
          <w:right w:val="double" w:sz="1" w:space="0" w:color="000000"/>
        </w:pBdr>
        <w:shd w:val="clear" w:color="auto" w:fill="E6E6E6"/>
        <w:spacing w:before="60"/>
        <w:jc w:val="both"/>
        <w:rPr>
          <w:rFonts w:ascii="Calibri" w:hAnsi="Calibri" w:cs="Calibri"/>
          <w:sz w:val="28"/>
          <w:szCs w:val="28"/>
        </w:rPr>
      </w:pPr>
    </w:p>
    <w:sectPr w:rsidR="002420C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76" w:right="1152" w:bottom="576" w:left="1152" w:header="720" w:footer="720" w:gutter="0"/>
      <w:cols w:space="720"/>
      <w:docGrid w:linePitch="600" w:charSpace="3276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A005A" w:rsidRDefault="005A005A" w:rsidP="00904BDA">
      <w:r>
        <w:separator/>
      </w:r>
    </w:p>
  </w:endnote>
  <w:endnote w:type="continuationSeparator" w:id="0">
    <w:p w:rsidR="005A005A" w:rsidRDefault="005A005A" w:rsidP="00904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4BDA" w:rsidRDefault="00904BD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4BDA" w:rsidRDefault="00904BD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4BDA" w:rsidRDefault="00904BD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A005A" w:rsidRDefault="005A005A" w:rsidP="00904BDA">
      <w:r>
        <w:separator/>
      </w:r>
    </w:p>
  </w:footnote>
  <w:footnote w:type="continuationSeparator" w:id="0">
    <w:p w:rsidR="005A005A" w:rsidRDefault="005A005A" w:rsidP="00904B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4BDA" w:rsidRDefault="00904BD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4BDA" w:rsidRDefault="00904BDA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04BDA" w:rsidRDefault="00904BD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Wingdings" w:hAnsi="Wingdings" w:cs="Wingdings"/>
        <w:sz w:val="16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ascii="Symbol" w:hAnsi="Symbol" w:cs="Symbol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ascii="Wingdings" w:hAnsi="Wingdings"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>
        <w:rFonts w:ascii="Courier New" w:hAnsi="Courier New" w:cs="Courier New"/>
      </w:r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16"/>
        <w:szCs w:val="28"/>
      </w:rPr>
    </w:lvl>
  </w:abstractNum>
  <w:abstractNum w:abstractNumId="2">
    <w:nsid w:val="00000003"/>
    <w:multiLevelType w:val="singleLevel"/>
    <w:tmpl w:val="00000003"/>
    <w:name w:val="WW8Num3"/>
    <w:lvl w:ilvl="0">
      <w:start w:val="1"/>
      <w:numFmt w:val="bullet"/>
      <w:lvlText w:val=""/>
      <w:lvlJc w:val="left"/>
      <w:pPr>
        <w:tabs>
          <w:tab w:val="num" w:pos="288"/>
        </w:tabs>
        <w:ind w:left="288" w:hanging="288"/>
      </w:pPr>
      <w:rPr>
        <w:rFonts w:ascii="Wingdings" w:hAnsi="Wingdings" w:cs="Wingdings"/>
        <w:color w:val="auto"/>
        <w:sz w:val="17"/>
        <w:szCs w:val="17"/>
      </w:rPr>
    </w:lvl>
  </w:abstractNum>
  <w:abstractNum w:abstractNumId="3">
    <w:nsid w:val="00000004"/>
    <w:multiLevelType w:val="singleLevel"/>
    <w:tmpl w:val="00000004"/>
    <w:name w:val="WW8Num4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16"/>
      </w:rPr>
    </w:lvl>
  </w:abstractNum>
  <w:abstractNum w:abstractNumId="4">
    <w:nsid w:val="00000005"/>
    <w:multiLevelType w:val="singleLevel"/>
    <w:tmpl w:val="00000005"/>
    <w:name w:val="WW8Num5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16"/>
      </w:rPr>
    </w:lvl>
  </w:abstractNum>
  <w:abstractNum w:abstractNumId="5">
    <w:nsid w:val="00000006"/>
    <w:multiLevelType w:val="singleLevel"/>
    <w:tmpl w:val="00000006"/>
    <w:name w:val="WW8Num6"/>
    <w:lvl w:ilvl="0">
      <w:start w:val="1"/>
      <w:numFmt w:val="bullet"/>
      <w:lvlText w:val=""/>
      <w:lvlJc w:val="left"/>
      <w:pPr>
        <w:tabs>
          <w:tab w:val="num" w:pos="288"/>
        </w:tabs>
        <w:ind w:left="288" w:hanging="288"/>
      </w:pPr>
      <w:rPr>
        <w:rFonts w:ascii="Wingdings" w:hAnsi="Wingdings" w:cs="Wingdings"/>
        <w:b w:val="0"/>
        <w:i w:val="0"/>
        <w:color w:val="000000"/>
        <w:sz w:val="17"/>
        <w:szCs w:val="17"/>
      </w:rPr>
    </w:lvl>
  </w:abstractNum>
  <w:abstractNum w:abstractNumId="6">
    <w:nsid w:val="00000007"/>
    <w:multiLevelType w:val="singleLevel"/>
    <w:tmpl w:val="00000007"/>
    <w:name w:val="WW8Num7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16"/>
      </w:rPr>
    </w:lvl>
  </w:abstractNum>
  <w:abstractNum w:abstractNumId="7">
    <w:nsid w:val="00000008"/>
    <w:multiLevelType w:val="singleLevel"/>
    <w:tmpl w:val="00000008"/>
    <w:name w:val="WW8Num8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16"/>
      </w:rPr>
    </w:lvl>
  </w:abstractNum>
  <w:abstractNum w:abstractNumId="8">
    <w:nsid w:val="00000009"/>
    <w:multiLevelType w:val="singleLevel"/>
    <w:tmpl w:val="00000009"/>
    <w:name w:val="WW8Num9"/>
    <w:lvl w:ilvl="0">
      <w:start w:val="1"/>
      <w:numFmt w:val="bulle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cs="Wingdings"/>
        <w:sz w:val="16"/>
      </w:rPr>
    </w:lvl>
  </w:abstractNum>
  <w:abstractNum w:abstractNumId="9">
    <w:nsid w:val="0000000A"/>
    <w:multiLevelType w:val="singleLevel"/>
    <w:tmpl w:val="0000000A"/>
    <w:name w:val="WW8Num10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10">
    <w:nsid w:val="0000000B"/>
    <w:multiLevelType w:val="singleLevel"/>
    <w:tmpl w:val="0000000B"/>
    <w:name w:val="WW8Num11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</w:rPr>
    </w:lvl>
  </w:abstractNum>
  <w:abstractNum w:abstractNumId="11">
    <w:nsid w:val="0000000C"/>
    <w:multiLevelType w:val="singleLevel"/>
    <w:tmpl w:val="0000000C"/>
    <w:name w:val="WW8Num12"/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/>
        <w:sz w:val="16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4BDA"/>
    <w:rsid w:val="000C3A3C"/>
    <w:rsid w:val="00162CB4"/>
    <w:rsid w:val="00221208"/>
    <w:rsid w:val="002420C9"/>
    <w:rsid w:val="00394DE0"/>
    <w:rsid w:val="004D57EC"/>
    <w:rsid w:val="005A005A"/>
    <w:rsid w:val="0064334D"/>
    <w:rsid w:val="006D7BEF"/>
    <w:rsid w:val="007F0E3E"/>
    <w:rsid w:val="008141BB"/>
    <w:rsid w:val="008D2679"/>
    <w:rsid w:val="00904BDA"/>
    <w:rsid w:val="009C3834"/>
    <w:rsid w:val="009E6B6E"/>
    <w:rsid w:val="00C53248"/>
    <w:rsid w:val="00DE5514"/>
    <w:rsid w:val="00E44944"/>
    <w:rsid w:val="00E56A46"/>
    <w:rsid w:val="00E97037"/>
    <w:rsid w:val="00EB4F18"/>
    <w:rsid w:val="00EC232B"/>
    <w:rsid w:val="00FE2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tabs>
        <w:tab w:val="num" w:pos="0"/>
      </w:tabs>
      <w:ind w:left="432" w:hanging="432"/>
      <w:jc w:val="center"/>
      <w:outlineLvl w:val="0"/>
    </w:pPr>
    <w:rPr>
      <w:b/>
      <w:bCs/>
      <w:u w:val="single"/>
    </w:rPr>
  </w:style>
  <w:style w:type="paragraph" w:styleId="Heading8">
    <w:name w:val="heading 8"/>
    <w:basedOn w:val="Normal"/>
    <w:next w:val="Normal"/>
    <w:qFormat/>
    <w:pPr>
      <w:tabs>
        <w:tab w:val="num" w:pos="0"/>
      </w:tabs>
      <w:spacing w:before="240" w:after="60"/>
      <w:ind w:left="1440" w:hanging="144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Symbol" w:hAnsi="Symbol" w:cs="Symbol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</w:style>
  <w:style w:type="character" w:customStyle="1" w:styleId="WW8Num1z4">
    <w:name w:val="WW8Num1z4"/>
    <w:rPr>
      <w:rFonts w:ascii="Courier New" w:hAnsi="Courier New" w:cs="Courier New"/>
    </w:rPr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Wingdings"/>
      <w:sz w:val="16"/>
      <w:szCs w:val="28"/>
    </w:rPr>
  </w:style>
  <w:style w:type="character" w:customStyle="1" w:styleId="WW8Num3z0">
    <w:name w:val="WW8Num3z0"/>
    <w:rPr>
      <w:rFonts w:ascii="Wingdings" w:hAnsi="Wingdings" w:cs="Wingdings"/>
      <w:color w:val="auto"/>
      <w:sz w:val="17"/>
      <w:szCs w:val="17"/>
    </w:rPr>
  </w:style>
  <w:style w:type="character" w:customStyle="1" w:styleId="WW8Num4z0">
    <w:name w:val="WW8Num4z0"/>
    <w:rPr>
      <w:rFonts w:ascii="Wingdings" w:hAnsi="Wingdings" w:cs="Wingdings"/>
      <w:sz w:val="16"/>
    </w:rPr>
  </w:style>
  <w:style w:type="character" w:customStyle="1" w:styleId="WW8Num5z0">
    <w:name w:val="WW8Num5z0"/>
    <w:rPr>
      <w:rFonts w:ascii="Wingdings" w:hAnsi="Wingdings" w:cs="Wingdings"/>
      <w:sz w:val="16"/>
    </w:rPr>
  </w:style>
  <w:style w:type="character" w:customStyle="1" w:styleId="WW8Num6z0">
    <w:name w:val="WW8Num6z0"/>
    <w:rPr>
      <w:rFonts w:ascii="Wingdings" w:hAnsi="Wingdings" w:cs="Wingdings"/>
      <w:b w:val="0"/>
      <w:i w:val="0"/>
      <w:color w:val="000000"/>
      <w:sz w:val="17"/>
      <w:szCs w:val="17"/>
    </w:rPr>
  </w:style>
  <w:style w:type="character" w:customStyle="1" w:styleId="WW8Num7z0">
    <w:name w:val="WW8Num7z0"/>
    <w:rPr>
      <w:rFonts w:ascii="Wingdings" w:hAnsi="Wingdings" w:cs="Wingdings"/>
      <w:sz w:val="16"/>
    </w:rPr>
  </w:style>
  <w:style w:type="character" w:customStyle="1" w:styleId="WW8Num8z0">
    <w:name w:val="WW8Num8z0"/>
    <w:rPr>
      <w:rFonts w:ascii="Wingdings" w:hAnsi="Wingdings" w:cs="Wingdings"/>
      <w:sz w:val="16"/>
    </w:rPr>
  </w:style>
  <w:style w:type="character" w:customStyle="1" w:styleId="WW8Num9z0">
    <w:name w:val="WW8Num9z0"/>
    <w:rPr>
      <w:rFonts w:ascii="Wingdings" w:hAnsi="Wingdings" w:cs="Wingdings"/>
      <w:sz w:val="16"/>
    </w:rPr>
  </w:style>
  <w:style w:type="character" w:customStyle="1" w:styleId="WW8Num10z0">
    <w:name w:val="WW8Num10z0"/>
    <w:rPr>
      <w:rFonts w:ascii="Wingdings" w:hAnsi="Wingdings" w:cs="Wingdings"/>
    </w:rPr>
  </w:style>
  <w:style w:type="character" w:customStyle="1" w:styleId="WW8Num11z0">
    <w:name w:val="WW8Num11z0"/>
    <w:rPr>
      <w:rFonts w:ascii="Wingdings" w:hAnsi="Wingdings" w:cs="Wingdings"/>
    </w:rPr>
  </w:style>
  <w:style w:type="character" w:customStyle="1" w:styleId="WW8Num12z0">
    <w:name w:val="WW8Num12z0"/>
    <w:rPr>
      <w:rFonts w:ascii="Wingdings" w:hAnsi="Wingdings" w:cs="Wingdings"/>
      <w:sz w:val="16"/>
    </w:rPr>
  </w:style>
  <w:style w:type="character" w:customStyle="1" w:styleId="WW8Num13z0">
    <w:name w:val="WW8Num13z0"/>
    <w:rPr>
      <w:rFonts w:ascii="Wingdings" w:hAnsi="Wingdings" w:cs="Wingdings"/>
      <w:position w:val="0"/>
      <w:sz w:val="16"/>
      <w:vertAlign w:val="baseline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1">
    <w:name w:val="WW8Num8z1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8z4">
    <w:name w:val="WW8Num8z4"/>
    <w:rPr>
      <w:rFonts w:ascii="Courier New" w:hAnsi="Courier New" w:cs="Courier New"/>
    </w:rPr>
  </w:style>
  <w:style w:type="character" w:customStyle="1" w:styleId="WW8Num9z1">
    <w:name w:val="WW8Num9z1"/>
    <w:rPr>
      <w:rFonts w:ascii="Symbol" w:hAnsi="Symbol" w:cs="Symbol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4">
    <w:name w:val="WW8Num9z4"/>
    <w:rPr>
      <w:rFonts w:ascii="Courier New" w:hAnsi="Courier New" w:cs="Courier New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4z0">
    <w:name w:val="WW8Num14z0"/>
    <w:rPr>
      <w:rFonts w:ascii="Wingdings" w:hAnsi="Wingdings" w:cs="Wingdings"/>
      <w:sz w:val="16"/>
    </w:rPr>
  </w:style>
  <w:style w:type="character" w:customStyle="1" w:styleId="WW8Num14z1">
    <w:name w:val="WW8Num14z1"/>
    <w:rPr>
      <w:rFonts w:ascii="Symbol" w:hAnsi="Symbol" w:cs="Symbol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4">
    <w:name w:val="WW8Num14z4"/>
    <w:rPr>
      <w:rFonts w:ascii="Courier New" w:hAnsi="Courier New" w:cs="Courier New"/>
    </w:rPr>
  </w:style>
  <w:style w:type="character" w:customStyle="1" w:styleId="SubtitleChar">
    <w:name w:val="Subtitle Char"/>
    <w:basedOn w:val="DefaultParagraphFont"/>
    <w:rPr>
      <w:b/>
      <w:sz w:val="24"/>
    </w:rPr>
  </w:style>
  <w:style w:type="character" w:customStyle="1" w:styleId="BodyTextChar">
    <w:name w:val="Body Text Char"/>
    <w:basedOn w:val="DefaultParagraphFont"/>
    <w:rPr>
      <w:sz w:val="24"/>
      <w:szCs w:val="24"/>
    </w:rPr>
  </w:style>
  <w:style w:type="character" w:customStyle="1" w:styleId="Heading8Char">
    <w:name w:val="Heading 8 Char"/>
    <w:basedOn w:val="DefaultParagraphFont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PlainTextChar">
    <w:name w:val="Plain Text Char"/>
    <w:basedOn w:val="DefaultParagraphFont"/>
    <w:rPr>
      <w:rFonts w:ascii="Courier New" w:hAnsi="Courier New" w:cs="Courier New"/>
    </w:rPr>
  </w:style>
  <w:style w:type="character" w:customStyle="1" w:styleId="RTFNum21">
    <w:name w:val="RTF_Num 2 1"/>
    <w:rPr>
      <w:rFonts w:ascii="Symbol" w:hAnsi="Symbol" w:cs="Symbol"/>
    </w:rPr>
  </w:style>
  <w:style w:type="character" w:customStyle="1" w:styleId="RTFNum31">
    <w:name w:val="RTF_Num 3 1"/>
    <w:rPr>
      <w:rFonts w:ascii="Symbol" w:hAnsi="Symbol" w:cs="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Achievement">
    <w:name w:val="Achievement"/>
    <w:basedOn w:val="BodyText"/>
    <w:pPr>
      <w:tabs>
        <w:tab w:val="num" w:pos="360"/>
      </w:tabs>
      <w:spacing w:after="60" w:line="220" w:lineRule="atLeast"/>
      <w:ind w:left="245" w:hanging="245"/>
      <w:jc w:val="both"/>
    </w:pPr>
    <w:rPr>
      <w:rFonts w:ascii="Arial" w:hAnsi="Arial" w:cs="Arial"/>
      <w:spacing w:val="-5"/>
      <w:sz w:val="20"/>
      <w:szCs w:val="20"/>
    </w:rPr>
  </w:style>
  <w:style w:type="paragraph" w:customStyle="1" w:styleId="CompanyName">
    <w:name w:val="Company Name"/>
    <w:basedOn w:val="Normal"/>
    <w:next w:val="Normal"/>
    <w:pPr>
      <w:tabs>
        <w:tab w:val="num" w:pos="720"/>
        <w:tab w:val="left" w:pos="2160"/>
        <w:tab w:val="right" w:pos="6480"/>
      </w:tabs>
      <w:spacing w:before="240" w:after="40" w:line="220" w:lineRule="atLeast"/>
      <w:ind w:left="720" w:hanging="360"/>
      <w:jc w:val="both"/>
    </w:pPr>
    <w:rPr>
      <w:rFonts w:ascii="Arial" w:hAnsi="Arial" w:cs="Arial"/>
      <w:sz w:val="20"/>
      <w:szCs w:val="20"/>
    </w:rPr>
  </w:style>
  <w:style w:type="paragraph" w:styleId="Subtitle">
    <w:name w:val="Subtitle"/>
    <w:basedOn w:val="Normal"/>
    <w:next w:val="BodyText"/>
    <w:qFormat/>
    <w:rPr>
      <w:b/>
      <w:szCs w:val="20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4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BDA"/>
    <w:rPr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904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BDA"/>
    <w:rPr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5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514"/>
    <w:rPr>
      <w:rFonts w:ascii="Tahoma" w:hAnsi="Tahoma" w:cs="Tahoma"/>
      <w:sz w:val="16"/>
      <w:szCs w:val="16"/>
      <w:lang w:val="en-US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ar-SA"/>
    </w:rPr>
  </w:style>
  <w:style w:type="paragraph" w:styleId="Heading1">
    <w:name w:val="heading 1"/>
    <w:basedOn w:val="Normal"/>
    <w:next w:val="Normal"/>
    <w:qFormat/>
    <w:pPr>
      <w:keepNext/>
      <w:tabs>
        <w:tab w:val="num" w:pos="0"/>
      </w:tabs>
      <w:ind w:left="432" w:hanging="432"/>
      <w:jc w:val="center"/>
      <w:outlineLvl w:val="0"/>
    </w:pPr>
    <w:rPr>
      <w:b/>
      <w:bCs/>
      <w:u w:val="single"/>
    </w:rPr>
  </w:style>
  <w:style w:type="paragraph" w:styleId="Heading8">
    <w:name w:val="heading 8"/>
    <w:basedOn w:val="Normal"/>
    <w:next w:val="Normal"/>
    <w:qFormat/>
    <w:pPr>
      <w:tabs>
        <w:tab w:val="num" w:pos="0"/>
      </w:tabs>
      <w:spacing w:before="240" w:after="60"/>
      <w:ind w:left="1440" w:hanging="144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Wingdings" w:hAnsi="Wingdings" w:cs="Wingdings"/>
      <w:sz w:val="16"/>
    </w:rPr>
  </w:style>
  <w:style w:type="character" w:customStyle="1" w:styleId="WW8Num1z1">
    <w:name w:val="WW8Num1z1"/>
    <w:rPr>
      <w:rFonts w:ascii="Symbol" w:hAnsi="Symbol" w:cs="Symbol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</w:style>
  <w:style w:type="character" w:customStyle="1" w:styleId="WW8Num1z4">
    <w:name w:val="WW8Num1z4"/>
    <w:rPr>
      <w:rFonts w:ascii="Courier New" w:hAnsi="Courier New" w:cs="Courier New"/>
    </w:rPr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ascii="Wingdings" w:hAnsi="Wingdings" w:cs="Wingdings"/>
      <w:sz w:val="16"/>
      <w:szCs w:val="28"/>
    </w:rPr>
  </w:style>
  <w:style w:type="character" w:customStyle="1" w:styleId="WW8Num3z0">
    <w:name w:val="WW8Num3z0"/>
    <w:rPr>
      <w:rFonts w:ascii="Wingdings" w:hAnsi="Wingdings" w:cs="Wingdings"/>
      <w:color w:val="auto"/>
      <w:sz w:val="17"/>
      <w:szCs w:val="17"/>
    </w:rPr>
  </w:style>
  <w:style w:type="character" w:customStyle="1" w:styleId="WW8Num4z0">
    <w:name w:val="WW8Num4z0"/>
    <w:rPr>
      <w:rFonts w:ascii="Wingdings" w:hAnsi="Wingdings" w:cs="Wingdings"/>
      <w:sz w:val="16"/>
    </w:rPr>
  </w:style>
  <w:style w:type="character" w:customStyle="1" w:styleId="WW8Num5z0">
    <w:name w:val="WW8Num5z0"/>
    <w:rPr>
      <w:rFonts w:ascii="Wingdings" w:hAnsi="Wingdings" w:cs="Wingdings"/>
      <w:sz w:val="16"/>
    </w:rPr>
  </w:style>
  <w:style w:type="character" w:customStyle="1" w:styleId="WW8Num6z0">
    <w:name w:val="WW8Num6z0"/>
    <w:rPr>
      <w:rFonts w:ascii="Wingdings" w:hAnsi="Wingdings" w:cs="Wingdings"/>
      <w:b w:val="0"/>
      <w:i w:val="0"/>
      <w:color w:val="000000"/>
      <w:sz w:val="17"/>
      <w:szCs w:val="17"/>
    </w:rPr>
  </w:style>
  <w:style w:type="character" w:customStyle="1" w:styleId="WW8Num7z0">
    <w:name w:val="WW8Num7z0"/>
    <w:rPr>
      <w:rFonts w:ascii="Wingdings" w:hAnsi="Wingdings" w:cs="Wingdings"/>
      <w:sz w:val="16"/>
    </w:rPr>
  </w:style>
  <w:style w:type="character" w:customStyle="1" w:styleId="WW8Num8z0">
    <w:name w:val="WW8Num8z0"/>
    <w:rPr>
      <w:rFonts w:ascii="Wingdings" w:hAnsi="Wingdings" w:cs="Wingdings"/>
      <w:sz w:val="16"/>
    </w:rPr>
  </w:style>
  <w:style w:type="character" w:customStyle="1" w:styleId="WW8Num9z0">
    <w:name w:val="WW8Num9z0"/>
    <w:rPr>
      <w:rFonts w:ascii="Wingdings" w:hAnsi="Wingdings" w:cs="Wingdings"/>
      <w:sz w:val="16"/>
    </w:rPr>
  </w:style>
  <w:style w:type="character" w:customStyle="1" w:styleId="WW8Num10z0">
    <w:name w:val="WW8Num10z0"/>
    <w:rPr>
      <w:rFonts w:ascii="Wingdings" w:hAnsi="Wingdings" w:cs="Wingdings"/>
    </w:rPr>
  </w:style>
  <w:style w:type="character" w:customStyle="1" w:styleId="WW8Num11z0">
    <w:name w:val="WW8Num11z0"/>
    <w:rPr>
      <w:rFonts w:ascii="Wingdings" w:hAnsi="Wingdings" w:cs="Wingdings"/>
    </w:rPr>
  </w:style>
  <w:style w:type="character" w:customStyle="1" w:styleId="WW8Num12z0">
    <w:name w:val="WW8Num12z0"/>
    <w:rPr>
      <w:rFonts w:ascii="Wingdings" w:hAnsi="Wingdings" w:cs="Wingdings"/>
      <w:sz w:val="16"/>
    </w:rPr>
  </w:style>
  <w:style w:type="character" w:customStyle="1" w:styleId="WW8Num13z0">
    <w:name w:val="WW8Num13z0"/>
    <w:rPr>
      <w:rFonts w:ascii="Wingdings" w:hAnsi="Wingdings" w:cs="Wingdings"/>
      <w:position w:val="0"/>
      <w:sz w:val="16"/>
      <w:vertAlign w:val="baseline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3z4">
    <w:name w:val="WW8Num13z4"/>
  </w:style>
  <w:style w:type="character" w:customStyle="1" w:styleId="WW8Num13z5">
    <w:name w:val="WW8Num13z5"/>
  </w:style>
  <w:style w:type="character" w:customStyle="1" w:styleId="WW8Num13z6">
    <w:name w:val="WW8Num13z6"/>
  </w:style>
  <w:style w:type="character" w:customStyle="1" w:styleId="WW8Num13z7">
    <w:name w:val="WW8Num13z7"/>
  </w:style>
  <w:style w:type="character" w:customStyle="1" w:styleId="WW8Num13z8">
    <w:name w:val="WW8Num13z8"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8Num2z1">
    <w:name w:val="WW8Num2z1"/>
    <w:rPr>
      <w:rFonts w:ascii="Courier New" w:hAnsi="Courier New" w:cs="Courier New"/>
    </w:rPr>
  </w:style>
  <w:style w:type="character" w:customStyle="1" w:styleId="WW8Num2z2">
    <w:name w:val="WW8Num2z2"/>
    <w:rPr>
      <w:rFonts w:ascii="Wingdings" w:hAnsi="Wingdings" w:cs="Wingdings"/>
    </w:rPr>
  </w:style>
  <w:style w:type="character" w:customStyle="1" w:styleId="WW8Num2z3">
    <w:name w:val="WW8Num2z3"/>
    <w:rPr>
      <w:rFonts w:ascii="Symbol" w:hAnsi="Symbol" w:cs="Symbol"/>
    </w:rPr>
  </w:style>
  <w:style w:type="character" w:customStyle="1" w:styleId="WW8Num3z1">
    <w:name w:val="WW8Num3z1"/>
    <w:rPr>
      <w:rFonts w:ascii="Courier New" w:hAnsi="Courier New" w:cs="Courier New"/>
    </w:rPr>
  </w:style>
  <w:style w:type="character" w:customStyle="1" w:styleId="WW8Num3z2">
    <w:name w:val="WW8Num3z2"/>
    <w:rPr>
      <w:rFonts w:ascii="Wingdings" w:hAnsi="Wingdings" w:cs="Wingdings"/>
    </w:rPr>
  </w:style>
  <w:style w:type="character" w:customStyle="1" w:styleId="WW8Num3z3">
    <w:name w:val="WW8Num3z3"/>
    <w:rPr>
      <w:rFonts w:ascii="Symbol" w:hAnsi="Symbol" w:cs="Symbol"/>
    </w:rPr>
  </w:style>
  <w:style w:type="character" w:customStyle="1" w:styleId="WW8Num4z1">
    <w:name w:val="WW8Num4z1"/>
    <w:rPr>
      <w:rFonts w:ascii="Courier New" w:hAnsi="Courier New" w:cs="Courier New"/>
    </w:rPr>
  </w:style>
  <w:style w:type="character" w:customStyle="1" w:styleId="WW8Num4z2">
    <w:name w:val="WW8Num4z2"/>
    <w:rPr>
      <w:rFonts w:ascii="Wingdings" w:hAnsi="Wingdings" w:cs="Wingdings"/>
    </w:rPr>
  </w:style>
  <w:style w:type="character" w:customStyle="1" w:styleId="WW8Num4z3">
    <w:name w:val="WW8Num4z3"/>
    <w:rPr>
      <w:rFonts w:ascii="Symbol" w:hAnsi="Symbol" w:cs="Symbol"/>
    </w:rPr>
  </w:style>
  <w:style w:type="character" w:customStyle="1" w:styleId="WW8Num5z1">
    <w:name w:val="WW8Num5z1"/>
    <w:rPr>
      <w:rFonts w:ascii="Courier New" w:hAnsi="Courier New" w:cs="Courier New"/>
    </w:rPr>
  </w:style>
  <w:style w:type="character" w:customStyle="1" w:styleId="WW8Num5z2">
    <w:name w:val="WW8Num5z2"/>
    <w:rPr>
      <w:rFonts w:ascii="Wingdings" w:hAnsi="Wingdings" w:cs="Wingdings"/>
    </w:rPr>
  </w:style>
  <w:style w:type="character" w:customStyle="1" w:styleId="WW8Num5z3">
    <w:name w:val="WW8Num5z3"/>
    <w:rPr>
      <w:rFonts w:ascii="Symbol" w:hAnsi="Symbol" w:cs="Symbol"/>
    </w:rPr>
  </w:style>
  <w:style w:type="character" w:customStyle="1" w:styleId="WW8Num6z1">
    <w:name w:val="WW8Num6z1"/>
    <w:rPr>
      <w:rFonts w:ascii="Courier New" w:hAnsi="Courier New" w:cs="Courier New"/>
    </w:rPr>
  </w:style>
  <w:style w:type="character" w:customStyle="1" w:styleId="WW8Num6z2">
    <w:name w:val="WW8Num6z2"/>
    <w:rPr>
      <w:rFonts w:ascii="Wingdings" w:hAnsi="Wingdings" w:cs="Wingdings"/>
    </w:rPr>
  </w:style>
  <w:style w:type="character" w:customStyle="1" w:styleId="WW8Num6z3">
    <w:name w:val="WW8Num6z3"/>
    <w:rPr>
      <w:rFonts w:ascii="Symbol" w:hAnsi="Symbol" w:cs="Symbol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1">
    <w:name w:val="WW8Num8z1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8z4">
    <w:name w:val="WW8Num8z4"/>
    <w:rPr>
      <w:rFonts w:ascii="Courier New" w:hAnsi="Courier New" w:cs="Courier New"/>
    </w:rPr>
  </w:style>
  <w:style w:type="character" w:customStyle="1" w:styleId="WW8Num9z1">
    <w:name w:val="WW8Num9z1"/>
    <w:rPr>
      <w:rFonts w:ascii="Symbol" w:hAnsi="Symbol" w:cs="Symbol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4">
    <w:name w:val="WW8Num9z4"/>
    <w:rPr>
      <w:rFonts w:ascii="Courier New" w:hAnsi="Courier New" w:cs="Courier New"/>
    </w:rPr>
  </w:style>
  <w:style w:type="character" w:customStyle="1" w:styleId="WW8Num10z1">
    <w:name w:val="WW8Num10z1"/>
    <w:rPr>
      <w:rFonts w:ascii="Courier New" w:hAnsi="Courier New" w:cs="Courier New"/>
    </w:rPr>
  </w:style>
  <w:style w:type="character" w:customStyle="1" w:styleId="WW8Num10z3">
    <w:name w:val="WW8Num10z3"/>
    <w:rPr>
      <w:rFonts w:ascii="Symbol" w:hAnsi="Symbol" w:cs="Symbol"/>
    </w:rPr>
  </w:style>
  <w:style w:type="character" w:customStyle="1" w:styleId="WW8Num12z1">
    <w:name w:val="WW8Num12z1"/>
    <w:rPr>
      <w:rFonts w:ascii="Courier New" w:hAnsi="Courier New" w:cs="Courier New"/>
    </w:rPr>
  </w:style>
  <w:style w:type="character" w:customStyle="1" w:styleId="WW8Num12z2">
    <w:name w:val="WW8Num12z2"/>
    <w:rPr>
      <w:rFonts w:ascii="Wingdings" w:hAnsi="Wingdings" w:cs="Wingdings"/>
    </w:rPr>
  </w:style>
  <w:style w:type="character" w:customStyle="1" w:styleId="WW8Num12z3">
    <w:name w:val="WW8Num12z3"/>
    <w:rPr>
      <w:rFonts w:ascii="Symbol" w:hAnsi="Symbol" w:cs="Symbol"/>
    </w:rPr>
  </w:style>
  <w:style w:type="character" w:customStyle="1" w:styleId="WW8Num14z0">
    <w:name w:val="WW8Num14z0"/>
    <w:rPr>
      <w:rFonts w:ascii="Wingdings" w:hAnsi="Wingdings" w:cs="Wingdings"/>
      <w:sz w:val="16"/>
    </w:rPr>
  </w:style>
  <w:style w:type="character" w:customStyle="1" w:styleId="WW8Num14z1">
    <w:name w:val="WW8Num14z1"/>
    <w:rPr>
      <w:rFonts w:ascii="Symbol" w:hAnsi="Symbol" w:cs="Symbol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4">
    <w:name w:val="WW8Num14z4"/>
    <w:rPr>
      <w:rFonts w:ascii="Courier New" w:hAnsi="Courier New" w:cs="Courier New"/>
    </w:rPr>
  </w:style>
  <w:style w:type="character" w:customStyle="1" w:styleId="SubtitleChar">
    <w:name w:val="Subtitle Char"/>
    <w:basedOn w:val="DefaultParagraphFont"/>
    <w:rPr>
      <w:b/>
      <w:sz w:val="24"/>
    </w:rPr>
  </w:style>
  <w:style w:type="character" w:customStyle="1" w:styleId="BodyTextChar">
    <w:name w:val="Body Text Char"/>
    <w:basedOn w:val="DefaultParagraphFont"/>
    <w:rPr>
      <w:sz w:val="24"/>
      <w:szCs w:val="24"/>
    </w:rPr>
  </w:style>
  <w:style w:type="character" w:customStyle="1" w:styleId="Heading8Char">
    <w:name w:val="Heading 8 Char"/>
    <w:basedOn w:val="DefaultParagraphFont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PlainTextChar">
    <w:name w:val="Plain Text Char"/>
    <w:basedOn w:val="DefaultParagraphFont"/>
    <w:rPr>
      <w:rFonts w:ascii="Courier New" w:hAnsi="Courier New" w:cs="Courier New"/>
    </w:rPr>
  </w:style>
  <w:style w:type="character" w:customStyle="1" w:styleId="RTFNum21">
    <w:name w:val="RTF_Num 2 1"/>
    <w:rPr>
      <w:rFonts w:ascii="Symbol" w:hAnsi="Symbol" w:cs="Symbol"/>
    </w:rPr>
  </w:style>
  <w:style w:type="character" w:customStyle="1" w:styleId="RTFNum31">
    <w:name w:val="RTF_Num 3 1"/>
    <w:rPr>
      <w:rFonts w:ascii="Symbol" w:hAnsi="Symbol" w:cs="Symbol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Achievement">
    <w:name w:val="Achievement"/>
    <w:basedOn w:val="BodyText"/>
    <w:pPr>
      <w:tabs>
        <w:tab w:val="num" w:pos="360"/>
      </w:tabs>
      <w:spacing w:after="60" w:line="220" w:lineRule="atLeast"/>
      <w:ind w:left="245" w:hanging="245"/>
      <w:jc w:val="both"/>
    </w:pPr>
    <w:rPr>
      <w:rFonts w:ascii="Arial" w:hAnsi="Arial" w:cs="Arial"/>
      <w:spacing w:val="-5"/>
      <w:sz w:val="20"/>
      <w:szCs w:val="20"/>
    </w:rPr>
  </w:style>
  <w:style w:type="paragraph" w:customStyle="1" w:styleId="CompanyName">
    <w:name w:val="Company Name"/>
    <w:basedOn w:val="Normal"/>
    <w:next w:val="Normal"/>
    <w:pPr>
      <w:tabs>
        <w:tab w:val="num" w:pos="720"/>
        <w:tab w:val="left" w:pos="2160"/>
        <w:tab w:val="right" w:pos="6480"/>
      </w:tabs>
      <w:spacing w:before="240" w:after="40" w:line="220" w:lineRule="atLeast"/>
      <w:ind w:left="720" w:hanging="360"/>
      <w:jc w:val="both"/>
    </w:pPr>
    <w:rPr>
      <w:rFonts w:ascii="Arial" w:hAnsi="Arial" w:cs="Arial"/>
      <w:sz w:val="20"/>
      <w:szCs w:val="20"/>
    </w:rPr>
  </w:style>
  <w:style w:type="paragraph" w:styleId="Subtitle">
    <w:name w:val="Subtitle"/>
    <w:basedOn w:val="Normal"/>
    <w:next w:val="BodyText"/>
    <w:qFormat/>
    <w:rPr>
      <w:b/>
      <w:szCs w:val="20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04B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BDA"/>
    <w:rPr>
      <w:sz w:val="24"/>
      <w:szCs w:val="24"/>
      <w:lang w:val="en-US" w:eastAsia="ar-SA"/>
    </w:rPr>
  </w:style>
  <w:style w:type="paragraph" w:styleId="Footer">
    <w:name w:val="footer"/>
    <w:basedOn w:val="Normal"/>
    <w:link w:val="FooterChar"/>
    <w:uiPriority w:val="99"/>
    <w:unhideWhenUsed/>
    <w:rsid w:val="00904B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BDA"/>
    <w:rPr>
      <w:sz w:val="24"/>
      <w:szCs w:val="24"/>
      <w:lang w:val="en-US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51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514"/>
    <w:rPr>
      <w:rFonts w:ascii="Tahoma" w:hAnsi="Tahoma" w:cs="Tahoma"/>
      <w:sz w:val="16"/>
      <w:szCs w:val="16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pixelsPerInch w:val="48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590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3952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subhodh</dc:creator>
  <cp:lastModifiedBy>ALL</cp:lastModifiedBy>
  <cp:revision>8</cp:revision>
  <cp:lastPrinted>2017-10-06T07:19:00Z</cp:lastPrinted>
  <dcterms:created xsi:type="dcterms:W3CDTF">2021-10-01T13:40:00Z</dcterms:created>
  <dcterms:modified xsi:type="dcterms:W3CDTF">2022-05-20T05:36:00Z</dcterms:modified>
</cp:coreProperties>
</file>