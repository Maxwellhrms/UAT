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7743F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67743F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</w:p>
    <w:p w:rsidR="0067743F">
      <w:pPr>
        <w:ind w:left="720" w:firstLine="720"/>
        <w:rPr>
          <w:b/>
          <w:bCs/>
          <w:sz w:val="36"/>
          <w:szCs w:val="36"/>
          <w:u w:val="single"/>
        </w:rPr>
      </w:pPr>
      <w:r>
        <w:rPr>
          <w:sz w:val="28"/>
          <w:szCs w:val="28"/>
        </w:rPr>
        <w:tab/>
      </w:r>
      <w:r>
        <w:rPr>
          <w:b/>
          <w:bCs/>
          <w:sz w:val="36"/>
          <w:szCs w:val="36"/>
          <w:u w:val="single"/>
        </w:rPr>
        <w:t>CURRICULAM VITAE</w:t>
      </w:r>
    </w:p>
    <w:p w:rsidR="00D96802">
      <w:pPr>
        <w:ind w:left="720" w:firstLine="720"/>
        <w:rPr>
          <w:b/>
          <w:bCs/>
          <w:sz w:val="36"/>
          <w:szCs w:val="36"/>
          <w:u w:val="single"/>
        </w:rPr>
      </w:pPr>
    </w:p>
    <w:p w:rsidR="00D96802">
      <w:pPr>
        <w:ind w:left="720" w:firstLine="720"/>
        <w:rPr>
          <w:b/>
          <w:bCs/>
          <w:sz w:val="36"/>
          <w:szCs w:val="36"/>
          <w:u w:val="single"/>
        </w:rPr>
      </w:pPr>
    </w:p>
    <w:p w:rsidR="009D1D1B">
      <w:pPr>
        <w:rPr>
          <w:noProof/>
          <w:sz w:val="28"/>
          <w:szCs w:val="28"/>
          <w:lang w:val="en-IN" w:eastAsia="en-IN" w:bidi="hi-IN"/>
        </w:rPr>
      </w:pPr>
    </w:p>
    <w:p w:rsidR="0067743F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071602" cy="1428077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38601" name="photo.jpg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602" cy="1428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743F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Arvind Kumar</w:t>
      </w:r>
    </w:p>
    <w:p w:rsidR="00BC1A51">
      <w:pPr>
        <w:jc w:val="both"/>
        <w:rPr>
          <w:b/>
          <w:sz w:val="28"/>
          <w:szCs w:val="28"/>
        </w:rPr>
      </w:pPr>
    </w:p>
    <w:p w:rsidR="0067743F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C/o </w:t>
      </w:r>
      <w:r w:rsidR="0009074C">
        <w:rPr>
          <w:sz w:val="28"/>
          <w:szCs w:val="28"/>
        </w:rPr>
        <w:t>TCI Freight</w:t>
      </w:r>
      <w:r w:rsidR="00BC1A51">
        <w:rPr>
          <w:sz w:val="28"/>
          <w:szCs w:val="28"/>
        </w:rPr>
        <w:t xml:space="preserve"> </w:t>
      </w:r>
      <w:r w:rsidR="00BC1A51">
        <w:rPr>
          <w:sz w:val="28"/>
          <w:szCs w:val="28"/>
        </w:rPr>
        <w:t>( A</w:t>
      </w:r>
      <w:r w:rsidR="00BC1A51">
        <w:rPr>
          <w:sz w:val="28"/>
          <w:szCs w:val="28"/>
        </w:rPr>
        <w:t xml:space="preserve"> </w:t>
      </w:r>
      <w:r w:rsidR="00BC1A51">
        <w:rPr>
          <w:sz w:val="28"/>
          <w:szCs w:val="28"/>
        </w:rPr>
        <w:t>Div</w:t>
      </w:r>
      <w:r w:rsidR="00BC1A51">
        <w:rPr>
          <w:sz w:val="28"/>
          <w:szCs w:val="28"/>
        </w:rPr>
        <w:t xml:space="preserve"> of Transport Corporation of India Ltd )</w:t>
      </w:r>
    </w:p>
    <w:p w:rsidR="00206F75">
      <w:pPr>
        <w:jc w:val="both"/>
        <w:rPr>
          <w:sz w:val="28"/>
          <w:szCs w:val="28"/>
        </w:rPr>
      </w:pPr>
    </w:p>
    <w:p w:rsidR="00BC1A51">
      <w:pPr>
        <w:jc w:val="both"/>
        <w:rPr>
          <w:sz w:val="28"/>
          <w:szCs w:val="28"/>
        </w:rPr>
      </w:pPr>
      <w:r>
        <w:rPr>
          <w:sz w:val="28"/>
          <w:szCs w:val="28"/>
        </w:rPr>
        <w:t>Amrawati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Road 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Waddhamna</w:t>
      </w:r>
      <w:r>
        <w:rPr>
          <w:sz w:val="28"/>
          <w:szCs w:val="28"/>
        </w:rPr>
        <w:t xml:space="preserve"> , Nagpur -440023 MH .</w:t>
      </w:r>
    </w:p>
    <w:p w:rsidR="005E4424">
      <w:pPr>
        <w:jc w:val="both"/>
        <w:rPr>
          <w:sz w:val="28"/>
          <w:szCs w:val="28"/>
        </w:rPr>
      </w:pPr>
    </w:p>
    <w:p w:rsidR="005E4424">
      <w:pPr>
        <w:jc w:val="both"/>
        <w:rPr>
          <w:sz w:val="28"/>
          <w:szCs w:val="28"/>
        </w:rPr>
      </w:pPr>
      <w:r>
        <w:rPr>
          <w:sz w:val="28"/>
          <w:szCs w:val="28"/>
        </w:rPr>
        <w:t>Ph</w:t>
      </w:r>
      <w:r>
        <w:rPr>
          <w:sz w:val="28"/>
          <w:szCs w:val="28"/>
        </w:rPr>
        <w:t xml:space="preserve"> no. 9325099954 / 9730470553</w:t>
      </w:r>
    </w:p>
    <w:p w:rsidR="00BC1A51">
      <w:pPr>
        <w:jc w:val="both"/>
        <w:rPr>
          <w:sz w:val="28"/>
          <w:szCs w:val="28"/>
        </w:rPr>
      </w:pPr>
    </w:p>
    <w:p w:rsidR="00BC1A5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 Mail – </w:t>
      </w:r>
      <w:hyperlink r:id="rId5" w:history="1">
        <w:r w:rsidRPr="00E90359">
          <w:rPr>
            <w:rStyle w:val="Hyperlink"/>
            <w:sz w:val="28"/>
            <w:szCs w:val="28"/>
          </w:rPr>
          <w:t>arvindranga89@gmail.com</w:t>
        </w:r>
      </w:hyperlink>
    </w:p>
    <w:p w:rsidR="00BC1A51">
      <w:pPr>
        <w:jc w:val="both"/>
        <w:rPr>
          <w:sz w:val="28"/>
          <w:szCs w:val="28"/>
        </w:rPr>
      </w:pPr>
    </w:p>
    <w:p w:rsidR="0067743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--------------------------------------------------------------------------------------------</w:t>
      </w:r>
    </w:p>
    <w:p w:rsidR="0067743F">
      <w:pPr>
        <w:rPr>
          <w:sz w:val="28"/>
          <w:szCs w:val="28"/>
        </w:rPr>
      </w:pPr>
    </w:p>
    <w:p w:rsidR="0067743F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67743F">
      <w:pPr>
        <w:ind w:left="360"/>
        <w:rPr>
          <w:sz w:val="28"/>
          <w:szCs w:val="28"/>
        </w:rPr>
      </w:pPr>
    </w:p>
    <w:p w:rsidR="0067743F">
      <w:pPr>
        <w:rPr>
          <w:sz w:val="28"/>
          <w:szCs w:val="28"/>
        </w:rPr>
      </w:pPr>
    </w:p>
    <w:p w:rsidR="0067743F">
      <w:pPr>
        <w:pStyle w:val="Heading3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QUALIFICATION:-</w:t>
      </w:r>
    </w:p>
    <w:p w:rsidR="00EA0215" w:rsidP="00EA0215"/>
    <w:p w:rsidR="00EA0215" w:rsidRPr="00EA0215" w:rsidP="00EA0215">
      <w:pPr>
        <w:rPr>
          <w:b/>
          <w:bCs/>
        </w:rPr>
      </w:pPr>
    </w:p>
    <w:p w:rsidR="00EA0215" w:rsidRPr="00EA0215" w:rsidP="00EA0215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Graduation </w:t>
      </w:r>
      <w:r>
        <w:rPr>
          <w:sz w:val="32"/>
          <w:szCs w:val="32"/>
        </w:rPr>
        <w:t>from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Maharshi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Dayanand</w:t>
      </w:r>
      <w:r>
        <w:rPr>
          <w:sz w:val="32"/>
          <w:szCs w:val="32"/>
        </w:rPr>
        <w:t xml:space="preserve"> University </w:t>
      </w:r>
      <w:r>
        <w:rPr>
          <w:sz w:val="32"/>
          <w:szCs w:val="32"/>
        </w:rPr>
        <w:t>Rohtak</w:t>
      </w:r>
      <w:r>
        <w:rPr>
          <w:sz w:val="32"/>
          <w:szCs w:val="32"/>
        </w:rPr>
        <w:t xml:space="preserve"> Haryana in 2013.</w:t>
      </w:r>
    </w:p>
    <w:p w:rsidR="0067743F">
      <w:pPr>
        <w:rPr>
          <w:sz w:val="28"/>
          <w:szCs w:val="28"/>
        </w:rPr>
      </w:pPr>
    </w:p>
    <w:p w:rsidR="0067743F">
      <w:pPr>
        <w:rPr>
          <w:sz w:val="28"/>
          <w:szCs w:val="28"/>
        </w:rPr>
      </w:pPr>
    </w:p>
    <w:p w:rsidR="0067743F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INTERMEDIATE </w:t>
      </w:r>
      <w:r>
        <w:rPr>
          <w:sz w:val="28"/>
          <w:szCs w:val="28"/>
        </w:rPr>
        <w:t>from Board of education</w:t>
      </w:r>
      <w:r w:rsidR="00EA0215">
        <w:rPr>
          <w:sz w:val="28"/>
          <w:szCs w:val="28"/>
        </w:rPr>
        <w:t xml:space="preserve"> Haryana in </w:t>
      </w:r>
      <w:r w:rsidR="00EA0215">
        <w:rPr>
          <w:sz w:val="28"/>
          <w:szCs w:val="28"/>
        </w:rPr>
        <w:t>2007 .</w:t>
      </w:r>
    </w:p>
    <w:p w:rsidR="0067743F">
      <w:pPr>
        <w:rPr>
          <w:sz w:val="28"/>
          <w:szCs w:val="28"/>
        </w:rPr>
      </w:pPr>
    </w:p>
    <w:p w:rsidR="0067743F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HIGHSCHOOL </w:t>
      </w:r>
      <w:r>
        <w:rPr>
          <w:sz w:val="28"/>
          <w:szCs w:val="28"/>
        </w:rPr>
        <w:t xml:space="preserve">from Board of education </w:t>
      </w:r>
      <w:r w:rsidR="00EA0215">
        <w:rPr>
          <w:sz w:val="28"/>
          <w:szCs w:val="28"/>
        </w:rPr>
        <w:t xml:space="preserve">Haryana in </w:t>
      </w:r>
      <w:r w:rsidR="00EA0215">
        <w:rPr>
          <w:sz w:val="28"/>
          <w:szCs w:val="28"/>
        </w:rPr>
        <w:t>2005 .</w:t>
      </w:r>
    </w:p>
    <w:p w:rsidR="00625391" w:rsidP="00625391">
      <w:pPr>
        <w:pStyle w:val="ListParagraph"/>
        <w:rPr>
          <w:sz w:val="28"/>
          <w:szCs w:val="28"/>
        </w:rPr>
      </w:pPr>
    </w:p>
    <w:p w:rsidR="00625391" w:rsidP="00625391">
      <w:pPr>
        <w:ind w:left="720"/>
        <w:rPr>
          <w:sz w:val="28"/>
          <w:szCs w:val="28"/>
        </w:rPr>
      </w:pPr>
    </w:p>
    <w:p w:rsidR="0067743F" w:rsidP="00625391">
      <w:pPr>
        <w:tabs>
          <w:tab w:val="left" w:pos="220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625391" w:rsidP="00625391">
      <w:pPr>
        <w:tabs>
          <w:tab w:val="left" w:pos="2205"/>
        </w:tabs>
        <w:rPr>
          <w:sz w:val="28"/>
          <w:szCs w:val="28"/>
        </w:rPr>
      </w:pPr>
    </w:p>
    <w:p w:rsidR="0067743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67743F">
      <w:pPr>
        <w:pStyle w:val="Heading4"/>
        <w:ind w:left="0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EXPERIENCE:-</w:t>
      </w:r>
    </w:p>
    <w:p w:rsidR="0067743F">
      <w:pPr>
        <w:ind w:left="360"/>
        <w:rPr>
          <w:sz w:val="28"/>
          <w:szCs w:val="28"/>
        </w:rPr>
      </w:pPr>
    </w:p>
    <w:p w:rsidR="0067743F">
      <w:pPr>
        <w:jc w:val="both"/>
        <w:rPr>
          <w:sz w:val="28"/>
          <w:szCs w:val="28"/>
        </w:rPr>
      </w:pPr>
    </w:p>
    <w:p w:rsidR="0067743F" w:rsidRPr="00424EE8" w:rsidP="00424EE8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Worked Since Feb 2008 to March 2014 </w:t>
      </w:r>
      <w:r w:rsidRPr="00424EE8">
        <w:rPr>
          <w:sz w:val="28"/>
          <w:szCs w:val="28"/>
        </w:rPr>
        <w:t xml:space="preserve">as a </w:t>
      </w:r>
      <w:r>
        <w:rPr>
          <w:sz w:val="28"/>
          <w:szCs w:val="28"/>
        </w:rPr>
        <w:t xml:space="preserve">Branch </w:t>
      </w:r>
      <w:r>
        <w:rPr>
          <w:sz w:val="28"/>
          <w:szCs w:val="28"/>
        </w:rPr>
        <w:t>Incharge</w:t>
      </w:r>
      <w:r>
        <w:rPr>
          <w:sz w:val="28"/>
          <w:szCs w:val="28"/>
        </w:rPr>
        <w:t xml:space="preserve"> at</w:t>
      </w:r>
      <w:r w:rsidRPr="00424EE8">
        <w:rPr>
          <w:sz w:val="28"/>
          <w:szCs w:val="28"/>
        </w:rPr>
        <w:t xml:space="preserve"> - Tran</w:t>
      </w:r>
      <w:r w:rsidRPr="00424EE8">
        <w:rPr>
          <w:sz w:val="28"/>
          <w:szCs w:val="28"/>
        </w:rPr>
        <w:t xml:space="preserve">sport Corporation of India Ltd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Chakan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Pune .</w:t>
      </w:r>
    </w:p>
    <w:p w:rsidR="00424EE8" w:rsidP="00424EE8">
      <w:pPr>
        <w:jc w:val="both"/>
        <w:rPr>
          <w:b/>
          <w:bCs/>
          <w:sz w:val="28"/>
          <w:szCs w:val="28"/>
        </w:rPr>
      </w:pPr>
    </w:p>
    <w:p w:rsidR="00424EE8" w:rsidRPr="00424EE8" w:rsidP="00424EE8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Worked Since April 2014 to Nov 2014 </w:t>
      </w:r>
      <w:r>
        <w:rPr>
          <w:sz w:val="28"/>
          <w:szCs w:val="28"/>
        </w:rPr>
        <w:t xml:space="preserve">as a Key Customer Executive </w:t>
      </w:r>
    </w:p>
    <w:p w:rsidR="00424EE8" w:rsidP="00424EE8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 TCI Freight Nashik </w:t>
      </w:r>
      <w:r w:rsidR="00DE4273">
        <w:rPr>
          <w:sz w:val="28"/>
          <w:szCs w:val="28"/>
        </w:rPr>
        <w:t xml:space="preserve">for L&amp;T </w:t>
      </w:r>
      <w:r w:rsidR="00DE4273">
        <w:rPr>
          <w:sz w:val="28"/>
          <w:szCs w:val="28"/>
        </w:rPr>
        <w:t>Limited .</w:t>
      </w:r>
    </w:p>
    <w:p w:rsidR="00DE4273" w:rsidP="00424EE8">
      <w:pPr>
        <w:ind w:left="720"/>
        <w:jc w:val="both"/>
        <w:rPr>
          <w:sz w:val="28"/>
          <w:szCs w:val="28"/>
        </w:rPr>
      </w:pPr>
    </w:p>
    <w:p w:rsidR="00DE4273" w:rsidP="00DE4273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E4273">
        <w:rPr>
          <w:b/>
          <w:bCs/>
          <w:sz w:val="28"/>
          <w:szCs w:val="28"/>
        </w:rPr>
        <w:t>Worked Since</w:t>
      </w:r>
      <w:r>
        <w:rPr>
          <w:sz w:val="28"/>
          <w:szCs w:val="28"/>
        </w:rPr>
        <w:t xml:space="preserve"> </w:t>
      </w:r>
      <w:r w:rsidRPr="00DE4273">
        <w:rPr>
          <w:b/>
          <w:bCs/>
          <w:sz w:val="28"/>
          <w:szCs w:val="28"/>
        </w:rPr>
        <w:t>Dec 2015 to March 2018</w:t>
      </w:r>
      <w:r>
        <w:rPr>
          <w:sz w:val="28"/>
          <w:szCs w:val="28"/>
        </w:rPr>
        <w:t xml:space="preserve"> As a Branch </w:t>
      </w:r>
      <w:r>
        <w:rPr>
          <w:sz w:val="28"/>
          <w:szCs w:val="28"/>
        </w:rPr>
        <w:t>Manger</w:t>
      </w:r>
      <w:r>
        <w:rPr>
          <w:sz w:val="28"/>
          <w:szCs w:val="28"/>
        </w:rPr>
        <w:t xml:space="preserve"> at TCI Freight – </w:t>
      </w:r>
      <w:r>
        <w:rPr>
          <w:sz w:val="28"/>
          <w:szCs w:val="28"/>
        </w:rPr>
        <w:t>Kirloskarwadi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 Kolhapur</w:t>
      </w:r>
      <w:r>
        <w:rPr>
          <w:sz w:val="28"/>
          <w:szCs w:val="28"/>
        </w:rPr>
        <w:t xml:space="preserve"> ) .</w:t>
      </w:r>
    </w:p>
    <w:p w:rsidR="00DE4273" w:rsidP="00DE4273">
      <w:pPr>
        <w:jc w:val="both"/>
        <w:rPr>
          <w:sz w:val="28"/>
          <w:szCs w:val="28"/>
        </w:rPr>
      </w:pPr>
    </w:p>
    <w:p w:rsidR="00DE4273" w:rsidRPr="00DE4273" w:rsidP="00DE4273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E4273">
        <w:rPr>
          <w:b/>
          <w:bCs/>
          <w:sz w:val="28"/>
          <w:szCs w:val="28"/>
        </w:rPr>
        <w:t>Wo</w:t>
      </w:r>
      <w:r w:rsidR="006A11AD">
        <w:rPr>
          <w:b/>
          <w:bCs/>
          <w:sz w:val="28"/>
          <w:szCs w:val="28"/>
        </w:rPr>
        <w:t>rked Since April 2018 to 2024</w:t>
      </w:r>
      <w:r w:rsidR="00625391">
        <w:rPr>
          <w:b/>
          <w:bCs/>
          <w:sz w:val="28"/>
          <w:szCs w:val="28"/>
        </w:rPr>
        <w:t xml:space="preserve"> </w:t>
      </w:r>
      <w:r w:rsidR="00625391">
        <w:rPr>
          <w:b/>
          <w:bCs/>
          <w:sz w:val="28"/>
          <w:szCs w:val="28"/>
        </w:rPr>
        <w:t>Cont</w:t>
      </w:r>
      <w:r w:rsidR="00625391">
        <w:rPr>
          <w:b/>
          <w:bCs/>
          <w:sz w:val="28"/>
          <w:szCs w:val="28"/>
        </w:rPr>
        <w:t xml:space="preserve"> </w:t>
      </w:r>
      <w:r w:rsidR="00625391">
        <w:rPr>
          <w:b/>
          <w:bCs/>
          <w:sz w:val="28"/>
          <w:szCs w:val="28"/>
        </w:rPr>
        <w:t xml:space="preserve">… </w:t>
      </w:r>
      <w:r>
        <w:rPr>
          <w:sz w:val="28"/>
          <w:szCs w:val="28"/>
        </w:rPr>
        <w:t xml:space="preserve"> as</w:t>
      </w:r>
      <w:r>
        <w:rPr>
          <w:sz w:val="28"/>
          <w:szCs w:val="28"/>
        </w:rPr>
        <w:t xml:space="preserve"> a Branch Man</w:t>
      </w:r>
      <w:r w:rsidR="006A11AD">
        <w:rPr>
          <w:sz w:val="28"/>
          <w:szCs w:val="28"/>
        </w:rPr>
        <w:t>a</w:t>
      </w:r>
      <w:r>
        <w:rPr>
          <w:sz w:val="28"/>
          <w:szCs w:val="28"/>
        </w:rPr>
        <w:t>ger at TCI Freight  Nagpur .</w:t>
      </w:r>
    </w:p>
    <w:p w:rsidR="0067743F">
      <w:pPr>
        <w:ind w:left="360"/>
        <w:jc w:val="both"/>
        <w:rPr>
          <w:sz w:val="28"/>
          <w:szCs w:val="28"/>
        </w:rPr>
      </w:pPr>
    </w:p>
    <w:p w:rsidR="0067743F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bookmarkStart w:id="0" w:name="_GoBack"/>
      <w:bookmarkEnd w:id="0"/>
    </w:p>
    <w:p w:rsidR="000F3057" w:rsidP="000F3057">
      <w:pPr>
        <w:ind w:left="360"/>
        <w:rPr>
          <w:sz w:val="28"/>
          <w:szCs w:val="28"/>
        </w:rPr>
      </w:pPr>
    </w:p>
    <w:p w:rsidR="000F3057" w:rsidP="000F3057">
      <w:pPr>
        <w:pStyle w:val="Heading5"/>
        <w:ind w:left="0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EXTRA QUALIFICATION:-</w:t>
      </w:r>
    </w:p>
    <w:p w:rsidR="000F3057" w:rsidP="000F3057">
      <w:pPr>
        <w:ind w:left="360"/>
        <w:rPr>
          <w:sz w:val="28"/>
          <w:szCs w:val="28"/>
        </w:rPr>
      </w:pPr>
    </w:p>
    <w:p w:rsidR="000F3057" w:rsidP="000F305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Knowledge of Computer- MS Office, Windows, Working In Internet</w:t>
      </w:r>
    </w:p>
    <w:p w:rsidR="000F3057" w:rsidP="000F3057">
      <w:pPr>
        <w:ind w:left="360"/>
        <w:rPr>
          <w:sz w:val="28"/>
          <w:szCs w:val="28"/>
        </w:rPr>
      </w:pPr>
    </w:p>
    <w:p w:rsidR="000F3057" w:rsidP="000F305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Knowledge of Typing English.</w:t>
      </w:r>
    </w:p>
    <w:p w:rsidR="000F3057" w:rsidP="000F3057">
      <w:pPr>
        <w:rPr>
          <w:sz w:val="28"/>
          <w:szCs w:val="28"/>
        </w:rPr>
      </w:pPr>
    </w:p>
    <w:p w:rsidR="000F3057" w:rsidP="000F3057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PERSONNEL SKILLS {STRENGTHS}: -</w:t>
      </w:r>
    </w:p>
    <w:p w:rsidR="000F3057" w:rsidP="000F3057">
      <w:pPr>
        <w:rPr>
          <w:sz w:val="28"/>
          <w:szCs w:val="28"/>
        </w:rPr>
      </w:pPr>
    </w:p>
    <w:p w:rsidR="000F3057" w:rsidP="000F3057">
      <w:pPr>
        <w:ind w:left="360"/>
        <w:rPr>
          <w:sz w:val="28"/>
          <w:szCs w:val="28"/>
        </w:rPr>
      </w:pPr>
    </w:p>
    <w:p w:rsidR="000F3057" w:rsidRPr="000F3057" w:rsidP="000F305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F3057">
        <w:rPr>
          <w:sz w:val="28"/>
          <w:szCs w:val="28"/>
        </w:rPr>
        <w:t xml:space="preserve">Comprehensive Problem solving abilities, Willingness to learn,                                                                 </w:t>
      </w:r>
    </w:p>
    <w:p w:rsidR="0067743F">
      <w:pPr>
        <w:ind w:left="360"/>
        <w:jc w:val="both"/>
        <w:rPr>
          <w:b/>
          <w:bCs/>
          <w:sz w:val="36"/>
          <w:szCs w:val="36"/>
        </w:rPr>
      </w:pPr>
    </w:p>
    <w:p w:rsidR="0067743F">
      <w:pPr>
        <w:ind w:left="360"/>
        <w:jc w:val="both"/>
        <w:rPr>
          <w:sz w:val="28"/>
          <w:szCs w:val="28"/>
        </w:rPr>
      </w:pPr>
    </w:p>
    <w:p w:rsidR="0067743F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Capable t</w:t>
      </w:r>
      <w:r>
        <w:rPr>
          <w:sz w:val="28"/>
          <w:szCs w:val="28"/>
        </w:rPr>
        <w:t>o maintain &amp; keep records relating to outgoing and incoming materials. Its origin to the works.</w:t>
      </w:r>
    </w:p>
    <w:p w:rsidR="0067743F">
      <w:pPr>
        <w:ind w:left="360"/>
        <w:jc w:val="both"/>
        <w:rPr>
          <w:sz w:val="28"/>
          <w:szCs w:val="28"/>
        </w:rPr>
      </w:pPr>
    </w:p>
    <w:p w:rsidR="0067743F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Capable t</w:t>
      </w:r>
      <w:r>
        <w:rPr>
          <w:sz w:val="28"/>
          <w:szCs w:val="28"/>
        </w:rPr>
        <w:t>o maintain accounts of the vendor &amp; make payments for their outstanding due against their consignment send and receive.</w:t>
      </w:r>
    </w:p>
    <w:p w:rsidR="0067743F">
      <w:pPr>
        <w:ind w:left="360"/>
        <w:jc w:val="both"/>
        <w:rPr>
          <w:sz w:val="28"/>
          <w:szCs w:val="28"/>
        </w:rPr>
      </w:pPr>
    </w:p>
    <w:p w:rsidR="0067743F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Capable t</w:t>
      </w:r>
      <w:r>
        <w:rPr>
          <w:sz w:val="28"/>
          <w:szCs w:val="28"/>
        </w:rPr>
        <w:t>o keep record relating to salary/wages for the payment due of the worker {driver/helper} on the basis of the trip</w:t>
      </w:r>
    </w:p>
    <w:p w:rsidR="001C2D46" w:rsidP="001C2D46">
      <w:pPr>
        <w:pStyle w:val="ListParagraph"/>
        <w:rPr>
          <w:sz w:val="28"/>
          <w:szCs w:val="28"/>
        </w:rPr>
      </w:pPr>
    </w:p>
    <w:p w:rsidR="001C2D46" w:rsidP="001C2D46">
      <w:pPr>
        <w:ind w:left="990"/>
        <w:jc w:val="both"/>
        <w:rPr>
          <w:sz w:val="28"/>
          <w:szCs w:val="28"/>
        </w:rPr>
      </w:pPr>
    </w:p>
    <w:p w:rsidR="0067743F">
      <w:pPr>
        <w:jc w:val="both"/>
        <w:rPr>
          <w:sz w:val="28"/>
          <w:szCs w:val="28"/>
        </w:rPr>
      </w:pPr>
    </w:p>
    <w:p w:rsidR="0067743F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Capable t</w:t>
      </w:r>
      <w:r>
        <w:rPr>
          <w:sz w:val="28"/>
          <w:szCs w:val="28"/>
        </w:rPr>
        <w:t>o maintain the dispatch and incoming materials records with carefully.</w:t>
      </w:r>
    </w:p>
    <w:p w:rsidR="0067743F">
      <w:pPr>
        <w:jc w:val="both"/>
        <w:rPr>
          <w:sz w:val="28"/>
          <w:szCs w:val="28"/>
        </w:rPr>
      </w:pPr>
    </w:p>
    <w:p w:rsidR="0067743F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Working with team work</w:t>
      </w:r>
    </w:p>
    <w:p w:rsidR="0067743F">
      <w:pPr>
        <w:jc w:val="both"/>
        <w:rPr>
          <w:sz w:val="28"/>
          <w:szCs w:val="28"/>
        </w:rPr>
      </w:pPr>
    </w:p>
    <w:p w:rsidR="0067743F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Capable t</w:t>
      </w:r>
      <w:r>
        <w:rPr>
          <w:sz w:val="28"/>
          <w:szCs w:val="28"/>
        </w:rPr>
        <w:t>o be handled the branch working activities.</w:t>
      </w:r>
    </w:p>
    <w:p w:rsidR="0067743F">
      <w:pPr>
        <w:jc w:val="both"/>
        <w:rPr>
          <w:sz w:val="28"/>
          <w:szCs w:val="28"/>
        </w:rPr>
      </w:pPr>
    </w:p>
    <w:p w:rsidR="0067743F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Capable t</w:t>
      </w:r>
      <w:r>
        <w:rPr>
          <w:sz w:val="28"/>
          <w:szCs w:val="28"/>
        </w:rPr>
        <w:t>o be handled the all-managerial function related to work.</w:t>
      </w:r>
    </w:p>
    <w:p w:rsidR="0067743F">
      <w:pPr>
        <w:ind w:left="360"/>
        <w:rPr>
          <w:sz w:val="28"/>
          <w:szCs w:val="28"/>
        </w:rPr>
      </w:pPr>
    </w:p>
    <w:p w:rsidR="0067743F">
      <w:pPr>
        <w:ind w:left="360"/>
        <w:rPr>
          <w:sz w:val="28"/>
          <w:szCs w:val="28"/>
        </w:rPr>
      </w:pPr>
    </w:p>
    <w:p w:rsidR="0067743F">
      <w:pPr>
        <w:pStyle w:val="Heading4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COMPANY PROFILE:-</w:t>
      </w:r>
    </w:p>
    <w:p w:rsidR="0067743F">
      <w:pPr>
        <w:tabs>
          <w:tab w:val="left" w:pos="2340"/>
        </w:tabs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67743F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TCI FREIGHT </w:t>
      </w:r>
      <w:r>
        <w:rPr>
          <w:sz w:val="28"/>
          <w:szCs w:val="28"/>
        </w:rPr>
        <w:t>( Transport</w:t>
      </w:r>
      <w:r>
        <w:rPr>
          <w:sz w:val="28"/>
          <w:szCs w:val="28"/>
        </w:rPr>
        <w:t xml:space="preserve"> Corporation of India ltd)</w:t>
      </w:r>
      <w:r>
        <w:rPr>
          <w:sz w:val="28"/>
          <w:szCs w:val="28"/>
        </w:rPr>
        <w:t xml:space="preserve"> is a name involved in Transportation Cargo &amp; Logistics {</w:t>
      </w:r>
      <w:r>
        <w:rPr>
          <w:b/>
          <w:bCs/>
          <w:sz w:val="28"/>
          <w:szCs w:val="28"/>
        </w:rPr>
        <w:t>rail,road,sea,air</w:t>
      </w:r>
      <w:r>
        <w:rPr>
          <w:sz w:val="28"/>
          <w:szCs w:val="28"/>
        </w:rPr>
        <w:t xml:space="preserve">} through all over India and Across the INDIA having Annual Turnover of More Than </w:t>
      </w:r>
      <w:r>
        <w:rPr>
          <w:b/>
          <w:bCs/>
          <w:sz w:val="28"/>
          <w:szCs w:val="28"/>
        </w:rPr>
        <w:t>1200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Crores.</w:t>
      </w:r>
    </w:p>
    <w:p w:rsidR="0067743F">
      <w:pPr>
        <w:ind w:left="360"/>
        <w:jc w:val="both"/>
        <w:rPr>
          <w:sz w:val="28"/>
          <w:szCs w:val="28"/>
        </w:rPr>
      </w:pPr>
    </w:p>
    <w:p w:rsidR="0067743F">
      <w:pPr>
        <w:ind w:left="360"/>
        <w:rPr>
          <w:sz w:val="28"/>
          <w:szCs w:val="28"/>
        </w:rPr>
      </w:pPr>
    </w:p>
    <w:p w:rsidR="0067743F">
      <w:pPr>
        <w:rPr>
          <w:sz w:val="28"/>
          <w:szCs w:val="28"/>
        </w:rPr>
      </w:pPr>
    </w:p>
    <w:p w:rsidR="0067743F">
      <w:pPr>
        <w:pStyle w:val="Heading5"/>
        <w:ind w:left="0"/>
        <w:rPr>
          <w:b w:val="0"/>
          <w:bCs w:val="0"/>
          <w:sz w:val="28"/>
          <w:szCs w:val="28"/>
        </w:rPr>
      </w:pPr>
    </w:p>
    <w:p w:rsidR="0067743F">
      <w:pPr>
        <w:pStyle w:val="Heading5"/>
        <w:ind w:left="0"/>
        <w:rPr>
          <w:sz w:val="36"/>
          <w:szCs w:val="36"/>
          <w:u w:val="single"/>
        </w:rPr>
      </w:pPr>
    </w:p>
    <w:p w:rsidR="0067743F">
      <w:pPr>
        <w:pStyle w:val="Heading5"/>
        <w:ind w:left="0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BIOGRAPHICAL STATUS:-</w:t>
      </w:r>
    </w:p>
    <w:p w:rsidR="0067743F">
      <w:pPr>
        <w:rPr>
          <w:sz w:val="28"/>
          <w:szCs w:val="28"/>
        </w:rPr>
      </w:pPr>
    </w:p>
    <w:p w:rsidR="0067743F">
      <w:pPr>
        <w:ind w:left="360"/>
        <w:rPr>
          <w:sz w:val="28"/>
          <w:szCs w:val="28"/>
        </w:rPr>
      </w:pPr>
    </w:p>
    <w:p w:rsidR="0067743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Date </w:t>
      </w:r>
      <w:r>
        <w:rPr>
          <w:sz w:val="28"/>
          <w:szCs w:val="28"/>
        </w:rPr>
        <w:t>Of</w:t>
      </w:r>
      <w:r>
        <w:rPr>
          <w:sz w:val="28"/>
          <w:szCs w:val="28"/>
        </w:rPr>
        <w:t xml:space="preserve"> Birth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07</w:t>
      </w:r>
      <w:r>
        <w:rPr>
          <w:sz w:val="28"/>
          <w:szCs w:val="28"/>
        </w:rPr>
        <w:t xml:space="preserve"> Jan 1989</w:t>
      </w:r>
    </w:p>
    <w:p w:rsidR="0067743F">
      <w:pPr>
        <w:ind w:left="360"/>
        <w:rPr>
          <w:sz w:val="28"/>
          <w:szCs w:val="28"/>
        </w:rPr>
      </w:pPr>
    </w:p>
    <w:p w:rsidR="0067743F">
      <w:pPr>
        <w:ind w:left="360"/>
        <w:rPr>
          <w:sz w:val="28"/>
          <w:szCs w:val="28"/>
        </w:rPr>
      </w:pPr>
      <w:r>
        <w:rPr>
          <w:sz w:val="28"/>
          <w:szCs w:val="28"/>
        </w:rPr>
        <w:t>Father’s 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Shri Ishwar Singh</w:t>
      </w:r>
    </w:p>
    <w:p w:rsidR="0067743F">
      <w:pPr>
        <w:ind w:left="360"/>
        <w:rPr>
          <w:sz w:val="28"/>
          <w:szCs w:val="28"/>
        </w:rPr>
      </w:pPr>
    </w:p>
    <w:p w:rsidR="0067743F">
      <w:pPr>
        <w:ind w:left="360"/>
        <w:rPr>
          <w:sz w:val="28"/>
          <w:szCs w:val="28"/>
        </w:rPr>
      </w:pPr>
      <w:r>
        <w:rPr>
          <w:sz w:val="28"/>
          <w:szCs w:val="28"/>
        </w:rPr>
        <w:t>Mother’s 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>Smt.Guddi</w:t>
      </w:r>
      <w:r>
        <w:rPr>
          <w:sz w:val="28"/>
          <w:szCs w:val="28"/>
        </w:rPr>
        <w:t xml:space="preserve"> Devi</w:t>
      </w:r>
    </w:p>
    <w:p w:rsidR="0067743F">
      <w:pPr>
        <w:ind w:left="360"/>
        <w:rPr>
          <w:sz w:val="28"/>
          <w:szCs w:val="28"/>
        </w:rPr>
      </w:pPr>
    </w:p>
    <w:p w:rsidR="0067743F">
      <w:pPr>
        <w:ind w:left="360"/>
        <w:rPr>
          <w:sz w:val="28"/>
          <w:szCs w:val="28"/>
        </w:rPr>
      </w:pPr>
      <w:r>
        <w:rPr>
          <w:sz w:val="28"/>
          <w:szCs w:val="28"/>
        </w:rPr>
        <w:t>Marital Status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Male/ </w:t>
      </w:r>
      <w:r>
        <w:rPr>
          <w:sz w:val="28"/>
          <w:szCs w:val="28"/>
        </w:rPr>
        <w:t>married</w:t>
      </w:r>
    </w:p>
    <w:p w:rsidR="0067743F">
      <w:pPr>
        <w:ind w:left="360"/>
        <w:rPr>
          <w:sz w:val="28"/>
          <w:szCs w:val="28"/>
        </w:rPr>
      </w:pPr>
    </w:p>
    <w:p w:rsidR="0067743F">
      <w:pPr>
        <w:rPr>
          <w:sz w:val="28"/>
          <w:szCs w:val="28"/>
        </w:rPr>
      </w:pPr>
      <w:r>
        <w:rPr>
          <w:sz w:val="28"/>
          <w:szCs w:val="28"/>
        </w:rPr>
        <w:t xml:space="preserve">    Nationality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Indian</w:t>
      </w:r>
    </w:p>
    <w:p w:rsidR="0067743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</w:p>
    <w:p w:rsidR="0067743F">
      <w:pPr>
        <w:rPr>
          <w:sz w:val="28"/>
          <w:szCs w:val="28"/>
          <w:lang w:val="fr-FR"/>
        </w:rPr>
      </w:pP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>Permanent Address</w:t>
      </w:r>
      <w:r>
        <w:t xml:space="preserve">      </w:t>
      </w:r>
      <w:r>
        <w:tab/>
      </w:r>
      <w:r>
        <w:tab/>
      </w:r>
      <w:r>
        <w:rPr>
          <w:sz w:val="28"/>
          <w:szCs w:val="28"/>
          <w:lang w:val="fr-FR"/>
        </w:rPr>
        <w:t>:  Vill &amp; PO Bamla Dis-Bhiwāni (Haryana)</w:t>
      </w:r>
    </w:p>
    <w:p w:rsidR="0067743F">
      <w:pPr>
        <w:ind w:left="360"/>
        <w:rPr>
          <w:sz w:val="28"/>
          <w:szCs w:val="28"/>
        </w:rPr>
      </w:pPr>
    </w:p>
    <w:p w:rsidR="0067743F">
      <w:pPr>
        <w:ind w:left="360"/>
        <w:rPr>
          <w:sz w:val="28"/>
          <w:szCs w:val="28"/>
        </w:rPr>
      </w:pPr>
    </w:p>
    <w:p w:rsidR="0067743F">
      <w:pPr>
        <w:ind w:left="360"/>
        <w:rPr>
          <w:sz w:val="28"/>
          <w:szCs w:val="28"/>
        </w:rPr>
      </w:pPr>
    </w:p>
    <w:p w:rsidR="0067743F">
      <w:pPr>
        <w:ind w:left="720"/>
        <w:rPr>
          <w:sz w:val="28"/>
          <w:szCs w:val="28"/>
        </w:rPr>
      </w:pPr>
    </w:p>
    <w:p w:rsidR="0067743F">
      <w:pPr>
        <w:rPr>
          <w:sz w:val="28"/>
          <w:szCs w:val="28"/>
        </w:rPr>
      </w:pPr>
    </w:p>
    <w:p w:rsidR="0067743F">
      <w:pPr>
        <w:rPr>
          <w:b/>
          <w:bCs/>
          <w:sz w:val="28"/>
          <w:szCs w:val="28"/>
        </w:rPr>
      </w:pPr>
    </w:p>
    <w:p w:rsidR="0067743F">
      <w:pPr>
        <w:ind w:left="360"/>
        <w:rPr>
          <w:b/>
          <w:bCs/>
          <w:sz w:val="28"/>
          <w:szCs w:val="28"/>
        </w:rPr>
      </w:pPr>
    </w:p>
    <w:p w:rsidR="006774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 w:rsidR="0067743F">
      <w:pPr>
        <w:rPr>
          <w:b/>
          <w:bCs/>
          <w:sz w:val="28"/>
          <w:szCs w:val="28"/>
        </w:rPr>
      </w:pPr>
    </w:p>
    <w:p w:rsidR="006774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PLACE:</w:t>
      </w:r>
      <w:r>
        <w:rPr>
          <w:b/>
          <w:bCs/>
          <w:sz w:val="28"/>
          <w:szCs w:val="28"/>
        </w:rPr>
        <w:tab/>
      </w:r>
      <w:r w:rsidR="001C2D46">
        <w:rPr>
          <w:b/>
          <w:bCs/>
          <w:sz w:val="28"/>
          <w:szCs w:val="28"/>
        </w:rPr>
        <w:t>Nagpur</w:t>
      </w:r>
      <w:r>
        <w:rPr>
          <w:b/>
          <w:bCs/>
          <w:sz w:val="28"/>
          <w:szCs w:val="28"/>
        </w:rPr>
        <w:t xml:space="preserve">                                 (Arvind Kumar)</w:t>
      </w:r>
    </w:p>
    <w:p w:rsidR="0067743F">
      <w:pPr>
        <w:ind w:left="360"/>
        <w:rPr>
          <w:sz w:val="28"/>
          <w:szCs w:val="28"/>
        </w:rPr>
      </w:pPr>
    </w:p>
    <w:p w:rsidR="0067743F">
      <w:pPr>
        <w:ind w:left="360"/>
        <w:rPr>
          <w:sz w:val="28"/>
          <w:szCs w:val="28"/>
        </w:rPr>
      </w:pPr>
    </w:p>
    <w:p w:rsidR="0067743F">
      <w:pPr>
        <w:pStyle w:val="Heading5"/>
        <w:rPr>
          <w:sz w:val="28"/>
          <w:szCs w:val="28"/>
          <w:u w:val="single"/>
        </w:rPr>
      </w:pPr>
    </w:p>
    <w:p w:rsidR="0067743F">
      <w:pPr>
        <w:pStyle w:val="Heading5"/>
        <w:rPr>
          <w:sz w:val="28"/>
          <w:szCs w:val="28"/>
          <w:u w:val="single"/>
        </w:rPr>
      </w:pPr>
    </w:p>
    <w:p w:rsidR="0067743F">
      <w:pPr>
        <w:pStyle w:val="Heading5"/>
        <w:rPr>
          <w:sz w:val="28"/>
          <w:szCs w:val="28"/>
          <w:u w:val="single"/>
        </w:rPr>
      </w:pPr>
    </w:p>
    <w:p w:rsidR="0067743F">
      <w:pPr>
        <w:pStyle w:val="Heading5"/>
        <w:rPr>
          <w:sz w:val="28"/>
          <w:szCs w:val="28"/>
          <w:u w:val="single"/>
        </w:rPr>
      </w:pPr>
    </w:p>
    <w:p w:rsidR="0067743F">
      <w:pPr>
        <w:pStyle w:val="Heading5"/>
        <w:rPr>
          <w:sz w:val="28"/>
          <w:szCs w:val="28"/>
          <w:u w:val="single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6"/>
          </v:shape>
        </w:pic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1"/>
    <w:lvl w:ilvl="0">
      <w:start w:val="1"/>
      <w:numFmt w:val="bullet"/>
      <w:lvlText w:val=""/>
      <w:lvlJc w:val="left"/>
      <w:pPr>
        <w:tabs>
          <w:tab w:val="num" w:pos="990"/>
        </w:tabs>
        <w:ind w:left="990" w:hanging="360"/>
      </w:pPr>
      <w:rPr>
        <w:rFonts w:ascii="Wingdings" w:hAnsi="Wingdings"/>
      </w:rPr>
    </w:lvl>
  </w:abstractNum>
  <w:abstractNum w:abstractNumId="2">
    <w:nsid w:val="00000003"/>
    <w:multiLevelType w:val="singleLevel"/>
    <w:tmpl w:val="00000003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5">
    <w:nsid w:val="41412CCA"/>
    <w:multiLevelType w:val="hybridMultilevel"/>
    <w:tmpl w:val="EA06AEF8"/>
    <w:lvl w:ilvl="0">
      <w:start w:val="1"/>
      <w:numFmt w:val="bullet"/>
      <w:lvlText w:val=""/>
      <w:lvlJc w:val="left"/>
      <w:pPr>
        <w:ind w:left="178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6">
    <w:nsid w:val="51026E9D"/>
    <w:multiLevelType w:val="hybridMultilevel"/>
    <w:tmpl w:val="858CB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A66117"/>
    <w:multiLevelType w:val="hybridMultilevel"/>
    <w:tmpl w:val="9C1420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EmbedSmartTags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407"/>
    <w:rsid w:val="000034B3"/>
    <w:rsid w:val="0009074C"/>
    <w:rsid w:val="000962D7"/>
    <w:rsid w:val="000C3950"/>
    <w:rsid w:val="000F3057"/>
    <w:rsid w:val="00197A02"/>
    <w:rsid w:val="001C2D46"/>
    <w:rsid w:val="00206F75"/>
    <w:rsid w:val="00212407"/>
    <w:rsid w:val="00275BE9"/>
    <w:rsid w:val="003159B9"/>
    <w:rsid w:val="00424EE8"/>
    <w:rsid w:val="004E2C99"/>
    <w:rsid w:val="00594D1C"/>
    <w:rsid w:val="005E4424"/>
    <w:rsid w:val="00625391"/>
    <w:rsid w:val="0067743F"/>
    <w:rsid w:val="006A11AD"/>
    <w:rsid w:val="00712801"/>
    <w:rsid w:val="00744ADE"/>
    <w:rsid w:val="008A272E"/>
    <w:rsid w:val="009D1D1B"/>
    <w:rsid w:val="009D2DFF"/>
    <w:rsid w:val="00A11E21"/>
    <w:rsid w:val="00B041F7"/>
    <w:rsid w:val="00BC1A51"/>
    <w:rsid w:val="00BC7017"/>
    <w:rsid w:val="00D270EE"/>
    <w:rsid w:val="00D461AD"/>
    <w:rsid w:val="00D85F43"/>
    <w:rsid w:val="00D96802"/>
    <w:rsid w:val="00DB4661"/>
    <w:rsid w:val="00DE4273"/>
    <w:rsid w:val="00DE7147"/>
    <w:rsid w:val="00E90359"/>
    <w:rsid w:val="00EA0215"/>
    <w:rsid w:val="00FD1B90"/>
  </w:rsids>
  <m:mathPr>
    <m:mathFont m:val="Cambria Math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ind w:left="360" w:firstLine="0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ind w:left="360" w:firstLine="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Wingdings" w:hAnsi="Wingdings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3">
    <w:name w:val="WW8Num5z3"/>
    <w:rPr>
      <w:rFonts w:ascii="Symbol" w:hAnsi="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odyTextIndent">
    <w:name w:val="Body Text Indent"/>
    <w:basedOn w:val="Normal"/>
    <w:pPr>
      <w:ind w:left="360"/>
      <w:jc w:val="both"/>
    </w:pPr>
  </w:style>
  <w:style w:type="character" w:styleId="Hyperlink">
    <w:name w:val="Hyperlink"/>
    <w:basedOn w:val="DefaultParagraphFont"/>
    <w:uiPriority w:val="99"/>
    <w:unhideWhenUsed/>
    <w:rsid w:val="00BC1A5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4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mailto:arvindranga89@gmail.com" TargetMode="External" /><Relationship Id="rId6" Type="http://schemas.openxmlformats.org/officeDocument/2006/relationships/image" Target="https://rdxfootmark.naukri.com/v2/track/openCv?trackingInfo=287684d66bdff2ed94796d950b995eef134f530e18705c4458440321091b5b58120018031446505a014356014b4450530401195c1333471b1b1119455d5e0e4356015a4e5e51100614700558190d1305195d4a055013134d5e675c5353524f01034e1b0c400a1845095d5b501c145d150218130e5c080219160a400545450a5c0a504a151b0d1152180c4f03434c170f18011240585e0c4307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</dc:creator>
  <cp:lastModifiedBy>NGPC-VDMG1</cp:lastModifiedBy>
  <cp:revision>2</cp:revision>
  <cp:lastPrinted>1900-12-31T18:30:00Z</cp:lastPrinted>
  <dcterms:created xsi:type="dcterms:W3CDTF">2023-05-25T09:01:00Z</dcterms:created>
  <dcterms:modified xsi:type="dcterms:W3CDTF">2023-05-25T09:01:00Z</dcterms:modified>
</cp:coreProperties>
</file>