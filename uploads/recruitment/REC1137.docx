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177335">
      <w:pPr>
        <w:jc w:val="center"/>
      </w:pPr>
      <w:r>
        <w:rPr>
          <w:rFonts w:eastAsia="Calibri"/>
          <w:b/>
          <w:sz w:val="32"/>
          <w:u w:val="single"/>
        </w:rPr>
        <w:t>CURRICULLAM VITAE</w:t>
      </w:r>
    </w:p>
    <w:p w:rsidR="00177335">
      <w:pPr>
        <w:spacing w:after="0" w:line="240" w:lineRule="auto"/>
      </w:pPr>
      <w:r>
        <w:rPr>
          <w:rFonts w:eastAsia="Calibri"/>
          <w:sz w:val="24"/>
          <w:szCs w:val="24"/>
        </w:rPr>
        <w:t xml:space="preserve">Name            : </w:t>
      </w:r>
      <w:r>
        <w:rPr>
          <w:rFonts w:eastAsia="Calibri"/>
          <w:sz w:val="24"/>
          <w:szCs w:val="24"/>
        </w:rPr>
        <w:t>Sachin</w:t>
      </w:r>
      <w:r>
        <w:rPr>
          <w:rFonts w:eastAsia="Calibri"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Dhariwal</w:t>
      </w:r>
      <w:r>
        <w:rPr>
          <w:rFonts w:eastAsia="Calibri"/>
          <w:sz w:val="24"/>
          <w:szCs w:val="24"/>
        </w:rPr>
        <w:t xml:space="preserve">  </w:t>
      </w:r>
    </w:p>
    <w:p w:rsidR="00177335">
      <w:pPr>
        <w:spacing w:after="0" w:line="240" w:lineRule="auto"/>
      </w:pPr>
      <w:r>
        <w:rPr>
          <w:rFonts w:eastAsia="Calibri"/>
          <w:sz w:val="24"/>
          <w:szCs w:val="24"/>
        </w:rPr>
        <w:t xml:space="preserve">Email ID        </w:t>
      </w:r>
      <w:r>
        <w:rPr>
          <w:rFonts w:eastAsia="Calibri"/>
          <w:color w:val="000000"/>
          <w:sz w:val="24"/>
          <w:szCs w:val="24"/>
        </w:rPr>
        <w:t>: skdhariwal@yahoo.com</w:t>
      </w:r>
    </w:p>
    <w:p w:rsidR="00177335">
      <w:pPr>
        <w:pBdr>
          <w:bottom w:val="single" w:sz="4" w:space="1" w:color="auto"/>
        </w:pBdr>
        <w:tabs>
          <w:tab w:val="left" w:pos="1243"/>
        </w:tabs>
        <w:spacing w:after="0" w:line="240" w:lineRule="auto"/>
      </w:pPr>
      <w:r>
        <w:rPr>
          <w:rFonts w:eastAsia="Calibri"/>
          <w:color w:val="000000"/>
          <w:sz w:val="24"/>
          <w:szCs w:val="24"/>
        </w:rPr>
        <w:t>Contact No   : +91-</w:t>
      </w:r>
      <w:r w:rsidR="00EA5E44">
        <w:rPr>
          <w:rFonts w:eastAsia="Calibri"/>
          <w:color w:val="000000"/>
          <w:sz w:val="24"/>
          <w:szCs w:val="24"/>
        </w:rPr>
        <w:t>9978675255</w:t>
      </w:r>
    </w:p>
    <w:p w:rsidR="00177335">
      <w:pPr>
        <w:spacing w:after="0" w:line="240" w:lineRule="auto"/>
        <w:rPr>
          <w:rFonts w:eastAsia="Calibri"/>
          <w:b/>
          <w:color w:val="000000"/>
          <w:sz w:val="28"/>
          <w:szCs w:val="24"/>
          <w:u w:val="single"/>
        </w:rPr>
      </w:pPr>
    </w:p>
    <w:p w:rsidR="00177335">
      <w:pPr>
        <w:spacing w:after="0" w:line="240" w:lineRule="auto"/>
      </w:pPr>
      <w:r>
        <w:rPr>
          <w:rFonts w:eastAsia="Calibri"/>
          <w:b/>
          <w:sz w:val="28"/>
          <w:u w:val="single"/>
        </w:rPr>
        <w:t>CAREER OBJECTIVES:</w:t>
      </w:r>
    </w:p>
    <w:p w:rsidR="00177335">
      <w:pPr>
        <w:tabs>
          <w:tab w:val="left" w:pos="2483"/>
          <w:tab w:val="left" w:pos="2700"/>
        </w:tabs>
        <w:spacing w:after="0" w:line="360" w:lineRule="auto"/>
      </w:pPr>
      <w:r>
        <w:rPr>
          <w:rFonts w:eastAsia="Calibri"/>
          <w:sz w:val="24"/>
        </w:rPr>
        <w:tab/>
        <w:t>I aspire for a career as a professional in a challenging and dynamic environment, wherein positive attitude and initiative will be put to the best use, while offering continual growth and learning opportunities.</w:t>
      </w:r>
    </w:p>
    <w:p w:rsidR="00177335">
      <w:pPr>
        <w:spacing w:after="0" w:line="240" w:lineRule="auto"/>
      </w:pPr>
      <w:r>
        <w:rPr>
          <w:rFonts w:eastAsia="Calibri"/>
          <w:b/>
          <w:sz w:val="28"/>
          <w:u w:val="single"/>
        </w:rPr>
        <w:t>Academic Qualification:</w:t>
      </w:r>
    </w:p>
    <w:p w:rsidR="00177335">
      <w:pPr>
        <w:spacing w:after="0" w:line="240" w:lineRule="auto"/>
        <w:rPr>
          <w:rFonts w:eastAsia="Calibri"/>
          <w:b/>
          <w:sz w:val="28"/>
          <w:u w:val="single"/>
        </w:rPr>
      </w:pPr>
    </w:p>
    <w:tbl>
      <w:tblPr>
        <w:tblW w:w="0" w:type="auto"/>
        <w:tblInd w:w="-85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3622"/>
        <w:gridCol w:w="3588"/>
        <w:gridCol w:w="3441"/>
      </w:tblGrid>
      <w:tr>
        <w:tblPrEx>
          <w:tblW w:w="0" w:type="auto"/>
          <w:tblInd w:w="-85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trHeight w:val="413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>Qualification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>School/College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>Year of Passing</w:t>
            </w:r>
          </w:p>
        </w:tc>
      </w:tr>
      <w:tr>
        <w:tblPrEx>
          <w:tblW w:w="0" w:type="auto"/>
          <w:tblInd w:w="-85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trHeight w:val="668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77335" w:rsidP="00C74F8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 xml:space="preserve">Osmania University (B.com Final Computer </w:t>
            </w:r>
            <w:r w:rsidR="00C74F85">
              <w:rPr>
                <w:rFonts w:eastAsia="Calibri"/>
                <w:sz w:val="24"/>
              </w:rPr>
              <w:t>Application</w:t>
            </w:r>
            <w:r>
              <w:rPr>
                <w:rFonts w:eastAsia="Calibri"/>
                <w:sz w:val="24"/>
              </w:rPr>
              <w:t>)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>Jagruti</w:t>
            </w:r>
            <w:r>
              <w:rPr>
                <w:rFonts w:eastAsia="Calibri"/>
                <w:sz w:val="24"/>
              </w:rPr>
              <w:t xml:space="preserve"> Degree &amp; P.G College</w:t>
            </w:r>
          </w:p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 xml:space="preserve">Hyderabad 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539" w:rsidRPr="002A22F2" w:rsidP="00A73539">
            <w:pPr>
              <w:spacing w:after="0" w:line="480" w:lineRule="auto"/>
              <w:jc w:val="center"/>
              <w:rPr>
                <w:rFonts w:eastAsia="Calibri"/>
                <w:sz w:val="24"/>
              </w:rPr>
            </w:pPr>
            <w:r w:rsidRPr="002A22F2">
              <w:rPr>
                <w:rFonts w:eastAsia="Calibri"/>
                <w:sz w:val="24"/>
              </w:rPr>
              <w:t>May 2014</w:t>
            </w:r>
          </w:p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color w:val="FF0000"/>
                <w:sz w:val="24"/>
              </w:rPr>
              <w:t xml:space="preserve"> </w:t>
            </w:r>
          </w:p>
        </w:tc>
      </w:tr>
      <w:tr>
        <w:tblPrEx>
          <w:tblW w:w="0" w:type="auto"/>
          <w:tblInd w:w="-85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trHeight w:val="908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>Board of School Education Haryana (Senior Secondary)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>Vaish</w:t>
            </w:r>
            <w:r>
              <w:rPr>
                <w:rFonts w:eastAsia="Calibri"/>
                <w:sz w:val="24"/>
              </w:rPr>
              <w:t xml:space="preserve"> </w:t>
            </w:r>
            <w:r>
              <w:rPr>
                <w:rFonts w:eastAsia="Calibri"/>
                <w:sz w:val="24"/>
              </w:rPr>
              <w:t>Sr</w:t>
            </w:r>
            <w:r>
              <w:rPr>
                <w:rFonts w:eastAsia="Calibri"/>
                <w:sz w:val="24"/>
              </w:rPr>
              <w:t xml:space="preserve"> </w:t>
            </w:r>
            <w:r>
              <w:rPr>
                <w:rFonts w:eastAsia="Calibri"/>
                <w:sz w:val="24"/>
              </w:rPr>
              <w:t>Src</w:t>
            </w:r>
            <w:r>
              <w:rPr>
                <w:rFonts w:eastAsia="Calibri"/>
                <w:sz w:val="24"/>
              </w:rPr>
              <w:t xml:space="preserve"> School</w:t>
            </w:r>
          </w:p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>Charkhi</w:t>
            </w:r>
            <w:r>
              <w:rPr>
                <w:rFonts w:eastAsia="Calibri"/>
                <w:sz w:val="24"/>
              </w:rPr>
              <w:t xml:space="preserve"> </w:t>
            </w:r>
            <w:r>
              <w:rPr>
                <w:rFonts w:eastAsia="Calibri"/>
                <w:sz w:val="24"/>
              </w:rPr>
              <w:t>Dadri</w:t>
            </w:r>
            <w:r>
              <w:rPr>
                <w:rFonts w:eastAsia="Calibri"/>
                <w:sz w:val="24"/>
              </w:rPr>
              <w:t xml:space="preserve"> (</w:t>
            </w:r>
            <w:r>
              <w:rPr>
                <w:rFonts w:eastAsia="Calibri"/>
                <w:sz w:val="24"/>
              </w:rPr>
              <w:t>Bhiwani</w:t>
            </w:r>
            <w:r>
              <w:rPr>
                <w:rFonts w:eastAsia="Calibri"/>
                <w:sz w:val="24"/>
              </w:rPr>
              <w:t>)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>March 2011</w:t>
            </w:r>
          </w:p>
        </w:tc>
      </w:tr>
      <w:tr>
        <w:tblPrEx>
          <w:tblW w:w="0" w:type="auto"/>
          <w:tblInd w:w="-85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trHeight w:val="908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>Board of School Education Haryana (Secondary)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 xml:space="preserve">Hindu </w:t>
            </w:r>
            <w:r>
              <w:rPr>
                <w:rFonts w:eastAsia="Calibri"/>
                <w:sz w:val="24"/>
              </w:rPr>
              <w:t>Sr</w:t>
            </w:r>
            <w:r>
              <w:rPr>
                <w:rFonts w:eastAsia="Calibri"/>
                <w:sz w:val="24"/>
              </w:rPr>
              <w:t xml:space="preserve"> Sec School</w:t>
            </w:r>
          </w:p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>Mauri</w:t>
            </w:r>
            <w:r>
              <w:rPr>
                <w:rFonts w:eastAsia="Calibri"/>
                <w:sz w:val="24"/>
              </w:rPr>
              <w:t xml:space="preserve"> (</w:t>
            </w:r>
            <w:r>
              <w:rPr>
                <w:rFonts w:eastAsia="Calibri"/>
                <w:sz w:val="24"/>
              </w:rPr>
              <w:t>Bhiwani</w:t>
            </w:r>
            <w:r>
              <w:rPr>
                <w:rFonts w:eastAsia="Calibri"/>
                <w:sz w:val="24"/>
              </w:rPr>
              <w:t>)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77335">
            <w:pPr>
              <w:spacing w:after="0" w:line="480" w:lineRule="auto"/>
              <w:jc w:val="center"/>
            </w:pPr>
            <w:r>
              <w:rPr>
                <w:rFonts w:eastAsia="Calibri"/>
                <w:sz w:val="24"/>
              </w:rPr>
              <w:t>February 2009</w:t>
            </w:r>
          </w:p>
        </w:tc>
      </w:tr>
    </w:tbl>
    <w:p w:rsidR="00177335">
      <w:pPr>
        <w:spacing w:after="0" w:line="240" w:lineRule="auto"/>
        <w:jc w:val="both"/>
        <w:rPr>
          <w:rFonts w:eastAsia="Calibri"/>
          <w:b/>
          <w:sz w:val="28"/>
          <w:u w:val="single"/>
        </w:rPr>
      </w:pPr>
    </w:p>
    <w:p w:rsidR="00177335">
      <w:pPr>
        <w:spacing w:after="0" w:line="240" w:lineRule="auto"/>
        <w:jc w:val="both"/>
      </w:pPr>
      <w:r>
        <w:rPr>
          <w:rFonts w:eastAsia="Calibri"/>
          <w:b/>
          <w:sz w:val="28"/>
          <w:u w:val="single"/>
        </w:rPr>
        <w:t>STRENGTHS:</w:t>
      </w:r>
    </w:p>
    <w:p w:rsidR="00177335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1395" w:hanging="1035"/>
        <w:jc w:val="both"/>
      </w:pPr>
      <w:r>
        <w:rPr>
          <w:sz w:val="26"/>
          <w:szCs w:val="26"/>
        </w:rPr>
        <w:t>Energetic, Good Communication skills with go-getting attitude</w:t>
      </w:r>
    </w:p>
    <w:p w:rsidR="00177335">
      <w:pPr>
        <w:spacing w:after="0" w:line="240" w:lineRule="auto"/>
        <w:rPr>
          <w:b/>
          <w:sz w:val="28"/>
          <w:u w:val="single"/>
        </w:rPr>
      </w:pPr>
    </w:p>
    <w:p w:rsidR="00177335">
      <w:pPr>
        <w:spacing w:after="0" w:line="240" w:lineRule="auto"/>
      </w:pPr>
      <w:r>
        <w:rPr>
          <w:b/>
          <w:sz w:val="28"/>
          <w:u w:val="single"/>
        </w:rPr>
        <w:t>Highlights:</w:t>
      </w:r>
    </w:p>
    <w:p w:rsidR="00177335" w:rsidRPr="00A73539" w:rsidP="00A7353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3060"/>
          <w:tab w:val="left" w:pos="3525"/>
          <w:tab w:val="left" w:pos="4086"/>
        </w:tabs>
      </w:pPr>
      <w:r>
        <w:rPr>
          <w:rStyle w:val="CharAttribute12"/>
          <w:szCs w:val="24"/>
        </w:rPr>
        <w:t>9</w:t>
      </w:r>
      <w:r>
        <w:rPr>
          <w:rStyle w:val="CharAttribute12"/>
          <w:szCs w:val="24"/>
        </w:rPr>
        <w:t xml:space="preserve"> yrs. </w:t>
      </w:r>
      <w:r w:rsidR="00A73539">
        <w:rPr>
          <w:rStyle w:val="CharAttribute12"/>
          <w:szCs w:val="24"/>
        </w:rPr>
        <w:t>w</w:t>
      </w:r>
      <w:r>
        <w:rPr>
          <w:rStyle w:val="CharAttribute12"/>
          <w:szCs w:val="24"/>
        </w:rPr>
        <w:t xml:space="preserve">ork experience in Service industry (Transportation, Logistics sector).   Having excellent work ethics and team oriented with strong leadership quality. </w:t>
      </w:r>
    </w:p>
    <w:p w:rsidR="00177335">
      <w:pPr>
        <w:spacing w:after="0" w:line="240" w:lineRule="auto"/>
      </w:pPr>
      <w:r>
        <w:rPr>
          <w:rFonts w:eastAsia="Calibri"/>
          <w:b/>
          <w:sz w:val="28"/>
          <w:u w:val="single"/>
        </w:rPr>
        <w:t>Experience:</w:t>
      </w:r>
    </w:p>
    <w:p w:rsidR="00177335">
      <w:pPr>
        <w:numPr>
          <w:ilvl w:val="0"/>
          <w:numId w:val="4"/>
        </w:numPr>
        <w:spacing w:after="0" w:line="240" w:lineRule="auto"/>
      </w:pPr>
      <w:r>
        <w:rPr>
          <w:rFonts w:eastAsia="Calibri"/>
          <w:sz w:val="26"/>
          <w:szCs w:val="26"/>
        </w:rPr>
        <w:t>Safe &amp; Secure Logistics Pvt. Ltd., Hyderabad (May 2011 – Mar 2016)</w:t>
      </w:r>
    </w:p>
    <w:p w:rsidR="00177335">
      <w:pPr>
        <w:spacing w:after="0" w:line="240" w:lineRule="auto"/>
        <w:ind w:left="660"/>
      </w:pPr>
      <w:r>
        <w:rPr>
          <w:rFonts w:eastAsia="Calibri"/>
          <w:sz w:val="26"/>
          <w:szCs w:val="26"/>
        </w:rPr>
        <w:t>Work</w:t>
      </w:r>
      <w:r w:rsidR="00A73539">
        <w:rPr>
          <w:rFonts w:eastAsia="Calibri"/>
          <w:sz w:val="26"/>
          <w:szCs w:val="26"/>
        </w:rPr>
        <w:t xml:space="preserve"> as Supervisor</w:t>
      </w:r>
      <w:r w:rsidR="00165310">
        <w:rPr>
          <w:rFonts w:eastAsia="Calibri"/>
          <w:sz w:val="26"/>
          <w:szCs w:val="26"/>
        </w:rPr>
        <w:t>,</w:t>
      </w:r>
      <w:r>
        <w:rPr>
          <w:rFonts w:eastAsia="Calibri"/>
          <w:sz w:val="26"/>
          <w:szCs w:val="26"/>
        </w:rPr>
        <w:t xml:space="preserve"> Cashier</w:t>
      </w:r>
      <w:r w:rsidR="00C74F85">
        <w:rPr>
          <w:rFonts w:eastAsia="Calibri"/>
          <w:sz w:val="26"/>
          <w:szCs w:val="26"/>
        </w:rPr>
        <w:t xml:space="preserve"> &amp; Traffic</w:t>
      </w:r>
      <w:r>
        <w:rPr>
          <w:rFonts w:eastAsia="Calibri"/>
          <w:sz w:val="26"/>
          <w:szCs w:val="26"/>
        </w:rPr>
        <w:t>.</w:t>
      </w:r>
    </w:p>
    <w:p w:rsidR="00452779" w:rsidP="00452779">
      <w:pPr>
        <w:numPr>
          <w:ilvl w:val="0"/>
          <w:numId w:val="4"/>
        </w:numPr>
        <w:spacing w:after="0" w:line="240" w:lineRule="auto"/>
      </w:pPr>
      <w:r>
        <w:rPr>
          <w:rFonts w:eastAsia="Calibri"/>
          <w:sz w:val="26"/>
          <w:szCs w:val="26"/>
        </w:rPr>
        <w:t>Safe &amp; Secure Logistics Pvt. Ltd., Mumbai (April 2016 – Aug 2018)</w:t>
      </w:r>
    </w:p>
    <w:p w:rsidR="00452779" w:rsidRPr="00452779" w:rsidP="00452779">
      <w:pPr>
        <w:spacing w:after="0" w:line="240" w:lineRule="auto"/>
        <w:ind w:left="660"/>
      </w:pPr>
      <w:r>
        <w:rPr>
          <w:rFonts w:eastAsia="Calibri"/>
          <w:sz w:val="26"/>
          <w:szCs w:val="26"/>
        </w:rPr>
        <w:t xml:space="preserve">Work as </w:t>
      </w:r>
      <w:r w:rsidR="00AF4A66">
        <w:rPr>
          <w:rFonts w:eastAsia="Calibri"/>
          <w:sz w:val="26"/>
          <w:szCs w:val="26"/>
        </w:rPr>
        <w:t>Head</w:t>
      </w:r>
      <w:r>
        <w:rPr>
          <w:rFonts w:eastAsia="Calibri"/>
          <w:sz w:val="26"/>
          <w:szCs w:val="26"/>
        </w:rPr>
        <w:t xml:space="preserve"> of Trip-sheet Department</w:t>
      </w:r>
      <w:r w:rsidR="00EA5E44">
        <w:rPr>
          <w:rFonts w:eastAsia="Calibri"/>
          <w:sz w:val="26"/>
          <w:szCs w:val="26"/>
        </w:rPr>
        <w:t xml:space="preserve"> and Accounts</w:t>
      </w:r>
      <w:r>
        <w:rPr>
          <w:rFonts w:eastAsia="Calibri"/>
          <w:sz w:val="26"/>
          <w:szCs w:val="26"/>
        </w:rPr>
        <w:t>.</w:t>
      </w:r>
    </w:p>
    <w:p w:rsidR="00A73539" w:rsidP="00A73539">
      <w:pPr>
        <w:numPr>
          <w:ilvl w:val="0"/>
          <w:numId w:val="4"/>
        </w:numPr>
        <w:spacing w:after="0" w:line="240" w:lineRule="auto"/>
      </w:pPr>
      <w:r>
        <w:rPr>
          <w:rFonts w:eastAsia="Calibri"/>
          <w:sz w:val="26"/>
          <w:szCs w:val="26"/>
        </w:rPr>
        <w:t>Union Roadways Corporation, Baroda (Sept 201</w:t>
      </w:r>
      <w:r w:rsidR="00452779">
        <w:rPr>
          <w:rFonts w:eastAsia="Calibri"/>
          <w:sz w:val="26"/>
          <w:szCs w:val="26"/>
        </w:rPr>
        <w:t>8</w:t>
      </w:r>
      <w:r>
        <w:rPr>
          <w:rFonts w:eastAsia="Calibri"/>
          <w:sz w:val="26"/>
          <w:szCs w:val="26"/>
        </w:rPr>
        <w:t xml:space="preserve"> – </w:t>
      </w:r>
      <w:r w:rsidR="0013771B">
        <w:rPr>
          <w:rFonts w:eastAsia="Calibri"/>
          <w:sz w:val="26"/>
          <w:szCs w:val="26"/>
        </w:rPr>
        <w:t>Feb 2021</w:t>
      </w:r>
      <w:r>
        <w:rPr>
          <w:rFonts w:eastAsia="Calibri"/>
          <w:sz w:val="26"/>
          <w:szCs w:val="26"/>
        </w:rPr>
        <w:t>)</w:t>
      </w:r>
    </w:p>
    <w:p w:rsidR="00A73539" w:rsidP="00A73539">
      <w:pPr>
        <w:spacing w:after="0" w:line="240" w:lineRule="auto"/>
        <w:ind w:left="6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>Work</w:t>
      </w:r>
      <w:r>
        <w:rPr>
          <w:rFonts w:eastAsia="Calibri"/>
          <w:sz w:val="26"/>
          <w:szCs w:val="26"/>
        </w:rPr>
        <w:t xml:space="preserve"> as </w:t>
      </w:r>
      <w:r w:rsidR="00A75DC8">
        <w:rPr>
          <w:rFonts w:eastAsia="Calibri"/>
          <w:sz w:val="26"/>
          <w:szCs w:val="26"/>
        </w:rPr>
        <w:t xml:space="preserve">Assistant </w:t>
      </w:r>
      <w:r>
        <w:rPr>
          <w:rFonts w:eastAsia="Calibri"/>
          <w:sz w:val="26"/>
          <w:szCs w:val="26"/>
        </w:rPr>
        <w:t>Branch Manager</w:t>
      </w:r>
      <w:r w:rsidR="00EA5E44">
        <w:rPr>
          <w:rFonts w:eastAsia="Calibri"/>
          <w:sz w:val="26"/>
          <w:szCs w:val="26"/>
        </w:rPr>
        <w:t xml:space="preserve"> (Traffic and Accounts)</w:t>
      </w:r>
      <w:r w:rsidR="00A75DC8">
        <w:rPr>
          <w:rFonts w:eastAsia="Calibri"/>
          <w:sz w:val="26"/>
          <w:szCs w:val="26"/>
        </w:rPr>
        <w:t>.</w:t>
      </w:r>
    </w:p>
    <w:p w:rsidR="00AF4A66" w:rsidP="00AF4A66">
      <w:pPr>
        <w:numPr>
          <w:ilvl w:val="0"/>
          <w:numId w:val="4"/>
        </w:numPr>
        <w:spacing w:after="0" w:line="240" w:lineRule="auto"/>
      </w:pPr>
      <w:r>
        <w:rPr>
          <w:rFonts w:eastAsia="Calibri"/>
          <w:sz w:val="26"/>
          <w:szCs w:val="26"/>
        </w:rPr>
        <w:t>ICM Logistics Pvt. Ltd.</w:t>
      </w:r>
      <w:r>
        <w:rPr>
          <w:rFonts w:eastAsia="Calibri"/>
          <w:sz w:val="26"/>
          <w:szCs w:val="26"/>
        </w:rPr>
        <w:t>, Baroda (</w:t>
      </w:r>
      <w:r>
        <w:rPr>
          <w:rFonts w:eastAsia="Calibri"/>
          <w:sz w:val="26"/>
          <w:szCs w:val="26"/>
        </w:rPr>
        <w:t xml:space="preserve">Aug </w:t>
      </w:r>
      <w:r>
        <w:rPr>
          <w:rFonts w:eastAsia="Calibri"/>
          <w:sz w:val="26"/>
          <w:szCs w:val="26"/>
        </w:rPr>
        <w:t>20</w:t>
      </w:r>
      <w:r>
        <w:rPr>
          <w:rFonts w:eastAsia="Calibri"/>
          <w:sz w:val="26"/>
          <w:szCs w:val="26"/>
        </w:rPr>
        <w:t>21</w:t>
      </w:r>
      <w:r>
        <w:rPr>
          <w:rFonts w:eastAsia="Calibri"/>
          <w:sz w:val="26"/>
          <w:szCs w:val="26"/>
        </w:rPr>
        <w:t xml:space="preserve"> – </w:t>
      </w:r>
      <w:r>
        <w:rPr>
          <w:rFonts w:eastAsia="Calibri"/>
          <w:sz w:val="26"/>
          <w:szCs w:val="26"/>
        </w:rPr>
        <w:t>Till Dated)</w:t>
      </w:r>
    </w:p>
    <w:p w:rsidR="00AF4A66" w:rsidP="00AF4A66">
      <w:pPr>
        <w:spacing w:after="0" w:line="240" w:lineRule="auto"/>
        <w:ind w:left="6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>Work as Branch Manager.</w:t>
      </w:r>
      <w:bookmarkStart w:id="0" w:name="_GoBack"/>
      <w:bookmarkEnd w:id="0"/>
    </w:p>
    <w:p w:rsidR="00A73539">
      <w:pPr>
        <w:spacing w:after="0" w:line="240" w:lineRule="auto"/>
        <w:ind w:left="660"/>
      </w:pPr>
    </w:p>
    <w:p w:rsidR="00177335">
      <w:pPr>
        <w:pStyle w:val="ParaAttribute1"/>
      </w:pPr>
      <w:r>
        <w:rPr>
          <w:rStyle w:val="CharAttribute6"/>
          <w:sz w:val="28"/>
          <w:szCs w:val="28"/>
        </w:rPr>
        <w:t>Hobbies</w:t>
      </w:r>
      <w:r>
        <w:rPr>
          <w:rStyle w:val="CharAttribute4"/>
          <w:sz w:val="28"/>
          <w:szCs w:val="28"/>
          <w:u w:val="single"/>
        </w:rPr>
        <w:t>:</w:t>
      </w:r>
    </w:p>
    <w:p w:rsidR="00177335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3525"/>
          <w:tab w:val="left" w:pos="4086"/>
        </w:tabs>
        <w:ind w:left="720" w:hanging="360"/>
        <w:jc w:val="left"/>
      </w:pPr>
      <w:r>
        <w:rPr>
          <w:rStyle w:val="CharAttribute12"/>
          <w:szCs w:val="24"/>
        </w:rPr>
        <w:t>Driving, Interacting with people and Reading.</w:t>
      </w:r>
    </w:p>
    <w:p w:rsidR="00177335">
      <w:pPr>
        <w:pStyle w:val="ParaAttribute1"/>
        <w:rPr>
          <w:rFonts w:ascii="Calibri" w:eastAsia="Calibri" w:hAnsi="Calibri" w:cs="Calibri"/>
          <w:b/>
          <w:sz w:val="24"/>
          <w:szCs w:val="24"/>
        </w:rPr>
      </w:pPr>
    </w:p>
    <w:p w:rsidR="00177335">
      <w:pPr>
        <w:pStyle w:val="ParaAttribute1"/>
      </w:pPr>
      <w:r>
        <w:rPr>
          <w:rStyle w:val="CharAttribute6"/>
          <w:sz w:val="28"/>
          <w:szCs w:val="28"/>
        </w:rPr>
        <w:t>Area of Interest</w:t>
      </w:r>
      <w:r>
        <w:rPr>
          <w:rStyle w:val="CharAttribute4"/>
          <w:b w:val="0"/>
          <w:szCs w:val="24"/>
        </w:rPr>
        <w:t>:</w:t>
      </w:r>
    </w:p>
    <w:p w:rsidR="00177335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3525"/>
          <w:tab w:val="left" w:pos="4086"/>
        </w:tabs>
        <w:ind w:left="720" w:hanging="360"/>
        <w:jc w:val="left"/>
      </w:pPr>
      <w:r>
        <w:rPr>
          <w:rStyle w:val="CharAttribute12"/>
          <w:szCs w:val="24"/>
        </w:rPr>
        <w:t>Customer Awareness</w:t>
      </w:r>
    </w:p>
    <w:p w:rsidR="00177335">
      <w:pPr>
        <w:spacing w:after="0" w:line="240" w:lineRule="auto"/>
        <w:rPr>
          <w:rFonts w:eastAsia="Calibri"/>
          <w:b/>
          <w:sz w:val="28"/>
          <w:szCs w:val="24"/>
          <w:u w:val="single"/>
        </w:rPr>
      </w:pPr>
    </w:p>
    <w:p w:rsidR="00177335">
      <w:pPr>
        <w:spacing w:after="0" w:line="240" w:lineRule="auto"/>
      </w:pPr>
      <w:r>
        <w:rPr>
          <w:rFonts w:eastAsia="Calibri"/>
          <w:b/>
          <w:sz w:val="28"/>
          <w:u w:val="single"/>
        </w:rPr>
        <w:t>TECHINICAL KNOWLEDGE:</w:t>
      </w:r>
    </w:p>
    <w:p w:rsidR="00177335">
      <w:pPr>
        <w:numPr>
          <w:ilvl w:val="0"/>
          <w:numId w:val="2"/>
        </w:numPr>
        <w:spacing w:after="0" w:line="240" w:lineRule="auto"/>
        <w:ind w:hanging="1080"/>
      </w:pPr>
      <w:r>
        <w:rPr>
          <w:rFonts w:eastAsia="Calibri"/>
          <w:sz w:val="24"/>
        </w:rPr>
        <w:t>M.S. Office ( Excel &amp; Word )</w:t>
      </w:r>
    </w:p>
    <w:p w:rsidR="00177335">
      <w:pPr>
        <w:numPr>
          <w:ilvl w:val="0"/>
          <w:numId w:val="2"/>
        </w:numPr>
        <w:spacing w:after="0" w:line="240" w:lineRule="auto"/>
        <w:ind w:hanging="1080"/>
      </w:pPr>
      <w:r>
        <w:rPr>
          <w:rFonts w:eastAsia="Calibri"/>
          <w:sz w:val="24"/>
        </w:rPr>
        <w:t>NET Working</w:t>
      </w:r>
    </w:p>
    <w:p w:rsidR="00177335">
      <w:pPr>
        <w:spacing w:after="0" w:line="240" w:lineRule="auto"/>
        <w:ind w:left="1440"/>
        <w:rPr>
          <w:rFonts w:eastAsia="Calibri"/>
          <w:sz w:val="24"/>
        </w:rPr>
      </w:pPr>
    </w:p>
    <w:p w:rsidR="00177335">
      <w:pPr>
        <w:spacing w:after="0" w:line="240" w:lineRule="auto"/>
      </w:pPr>
      <w:r>
        <w:rPr>
          <w:rFonts w:eastAsia="Calibri"/>
          <w:b/>
          <w:sz w:val="28"/>
          <w:u w:val="single"/>
        </w:rPr>
        <w:t xml:space="preserve">PERSONAL DETAILS: </w:t>
      </w:r>
    </w:p>
    <w:p w:rsidR="00177335">
      <w:pPr>
        <w:spacing w:after="0" w:line="240" w:lineRule="auto"/>
        <w:rPr>
          <w:rFonts w:eastAsia="Calibri"/>
          <w:sz w:val="24"/>
          <w:szCs w:val="24"/>
        </w:rPr>
      </w:pPr>
    </w:p>
    <w:p w:rsidR="00177335">
      <w:pPr>
        <w:spacing w:after="0" w:line="360" w:lineRule="auto"/>
      </w:pPr>
      <w:r>
        <w:rPr>
          <w:rFonts w:eastAsia="Calibri"/>
          <w:sz w:val="24"/>
          <w:szCs w:val="24"/>
        </w:rPr>
        <w:t>Name</w:t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  <w:t>:</w:t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>Sachin</w:t>
      </w:r>
      <w:r>
        <w:rPr>
          <w:rFonts w:eastAsia="Calibri"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Dhariwal</w:t>
      </w:r>
      <w:r>
        <w:rPr>
          <w:rFonts w:eastAsia="Calibri"/>
          <w:sz w:val="24"/>
          <w:szCs w:val="24"/>
        </w:rPr>
        <w:t xml:space="preserve"> </w:t>
      </w:r>
    </w:p>
    <w:p w:rsidR="00177335">
      <w:pPr>
        <w:spacing w:after="0" w:line="360" w:lineRule="auto"/>
      </w:pPr>
      <w:r>
        <w:rPr>
          <w:rFonts w:eastAsia="Calibri"/>
          <w:sz w:val="24"/>
          <w:szCs w:val="24"/>
        </w:rPr>
        <w:t>Father Name</w:t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  <w:t>:</w:t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>Omprakash</w:t>
      </w:r>
      <w:r>
        <w:rPr>
          <w:rFonts w:eastAsia="Calibri"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Dhariwal</w:t>
      </w:r>
    </w:p>
    <w:p w:rsidR="00177335">
      <w:pPr>
        <w:spacing w:after="0" w:line="360" w:lineRule="auto"/>
      </w:pPr>
      <w:r>
        <w:rPr>
          <w:rFonts w:eastAsia="Calibri"/>
          <w:sz w:val="24"/>
          <w:szCs w:val="24"/>
        </w:rPr>
        <w:t>Father</w:t>
      </w:r>
      <w:r>
        <w:rPr>
          <w:rFonts w:eastAsia="Calibri"/>
          <w:sz w:val="24"/>
          <w:szCs w:val="24"/>
        </w:rPr>
        <w:t xml:space="preserve">s Occupation </w:t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  <w:t>:</w:t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>Farmer</w:t>
      </w:r>
    </w:p>
    <w:p w:rsidR="00177335">
      <w:pPr>
        <w:spacing w:after="0" w:line="360" w:lineRule="auto"/>
      </w:pPr>
      <w:r>
        <w:rPr>
          <w:rFonts w:eastAsia="Calibri"/>
          <w:sz w:val="24"/>
          <w:szCs w:val="24"/>
        </w:rPr>
        <w:t>Date of Birth</w:t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  <w:t xml:space="preserve">:  </w:t>
      </w:r>
      <w:r>
        <w:rPr>
          <w:rFonts w:eastAsia="Calibri"/>
          <w:sz w:val="24"/>
          <w:szCs w:val="24"/>
        </w:rPr>
        <w:tab/>
        <w:t>31 July 1992</w:t>
      </w:r>
    </w:p>
    <w:p w:rsidR="00177335">
      <w:pPr>
        <w:spacing w:after="0" w:line="360" w:lineRule="auto"/>
      </w:pPr>
      <w:r>
        <w:rPr>
          <w:rFonts w:eastAsia="Calibri"/>
          <w:sz w:val="24"/>
          <w:szCs w:val="24"/>
        </w:rPr>
        <w:t>Age</w:t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>:</w:t>
      </w:r>
      <w:r>
        <w:rPr>
          <w:rFonts w:eastAsia="Calibri"/>
          <w:sz w:val="24"/>
          <w:szCs w:val="24"/>
        </w:rPr>
        <w:tab/>
        <w:t>2</w:t>
      </w:r>
      <w:r w:rsidR="00452779">
        <w:rPr>
          <w:rFonts w:eastAsia="Calibri"/>
          <w:sz w:val="24"/>
          <w:szCs w:val="24"/>
        </w:rPr>
        <w:t>8</w:t>
      </w:r>
    </w:p>
    <w:p w:rsidR="00177335">
      <w:pPr>
        <w:spacing w:after="0" w:line="360" w:lineRule="auto"/>
      </w:pPr>
      <w:r>
        <w:rPr>
          <w:rFonts w:eastAsia="Calibri"/>
          <w:sz w:val="24"/>
          <w:szCs w:val="24"/>
        </w:rPr>
        <w:t>Languages Known</w:t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  <w:t>:</w:t>
      </w:r>
      <w:r>
        <w:rPr>
          <w:rFonts w:eastAsia="Calibri"/>
          <w:sz w:val="24"/>
          <w:szCs w:val="24"/>
        </w:rPr>
        <w:tab/>
        <w:t>English and Hind</w:t>
      </w:r>
    </w:p>
    <w:p w:rsidR="00177335">
      <w:pPr>
        <w:spacing w:after="0" w:line="360" w:lineRule="auto"/>
      </w:pPr>
      <w:r>
        <w:rPr>
          <w:rFonts w:eastAsia="Calibri"/>
          <w:sz w:val="24"/>
          <w:szCs w:val="24"/>
        </w:rPr>
        <w:t>Nationality</w:t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  <w:t xml:space="preserve">:  </w:t>
      </w:r>
      <w:r>
        <w:rPr>
          <w:rFonts w:eastAsia="Calibri"/>
          <w:sz w:val="24"/>
          <w:szCs w:val="24"/>
        </w:rPr>
        <w:tab/>
        <w:t>Indian</w:t>
      </w:r>
    </w:p>
    <w:p w:rsidR="00177335">
      <w:pPr>
        <w:spacing w:after="0" w:line="360" w:lineRule="auto"/>
      </w:pPr>
      <w:r>
        <w:rPr>
          <w:rFonts w:eastAsia="Calibri"/>
          <w:sz w:val="24"/>
          <w:szCs w:val="24"/>
        </w:rPr>
        <w:t>Sex</w:t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  <w:t xml:space="preserve">:  </w:t>
      </w:r>
      <w:r>
        <w:rPr>
          <w:rFonts w:eastAsia="Calibri"/>
          <w:sz w:val="24"/>
          <w:szCs w:val="24"/>
        </w:rPr>
        <w:tab/>
        <w:t>Male</w:t>
      </w:r>
    </w:p>
    <w:p w:rsidR="00177335">
      <w:pPr>
        <w:spacing w:after="0" w:line="360" w:lineRule="auto"/>
      </w:pPr>
      <w:r>
        <w:rPr>
          <w:rFonts w:eastAsia="Calibri"/>
          <w:sz w:val="24"/>
          <w:szCs w:val="24"/>
        </w:rPr>
        <w:t>Marital Status</w:t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 w:rsidR="00452779"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 xml:space="preserve">:  </w:t>
      </w:r>
      <w:r>
        <w:rPr>
          <w:rFonts w:eastAsia="Calibri"/>
          <w:sz w:val="24"/>
          <w:szCs w:val="24"/>
        </w:rPr>
        <w:tab/>
        <w:t>Married</w:t>
      </w:r>
    </w:p>
    <w:p w:rsidR="00177335">
      <w:pPr>
        <w:spacing w:after="0" w:line="360" w:lineRule="auto"/>
      </w:pPr>
      <w:r>
        <w:rPr>
          <w:rFonts w:eastAsia="Calibri"/>
          <w:sz w:val="24"/>
        </w:rPr>
        <w:t>Permanent Address</w:t>
      </w:r>
      <w:r>
        <w:rPr>
          <w:rFonts w:eastAsia="Calibri"/>
          <w:sz w:val="24"/>
        </w:rPr>
        <w:tab/>
      </w:r>
      <w:r>
        <w:rPr>
          <w:rFonts w:eastAsia="Calibri"/>
          <w:sz w:val="24"/>
        </w:rPr>
        <w:tab/>
        <w:t>:</w:t>
      </w:r>
      <w:r>
        <w:rPr>
          <w:rFonts w:eastAsia="Calibri"/>
          <w:sz w:val="24"/>
        </w:rPr>
        <w:tab/>
      </w:r>
      <w:r>
        <w:rPr>
          <w:rFonts w:eastAsia="Calibri"/>
          <w:sz w:val="24"/>
        </w:rPr>
        <w:t>Vill</w:t>
      </w:r>
      <w:r>
        <w:rPr>
          <w:rFonts w:eastAsia="Calibri"/>
          <w:sz w:val="24"/>
        </w:rPr>
        <w:t>.-</w:t>
      </w:r>
      <w:r>
        <w:rPr>
          <w:rFonts w:eastAsia="Calibri"/>
          <w:sz w:val="24"/>
        </w:rPr>
        <w:t xml:space="preserve"> </w:t>
      </w:r>
      <w:r>
        <w:rPr>
          <w:rFonts w:eastAsia="Calibri"/>
          <w:sz w:val="24"/>
        </w:rPr>
        <w:t>Jhinjhar</w:t>
      </w:r>
      <w:r>
        <w:rPr>
          <w:rFonts w:eastAsia="Calibri"/>
          <w:sz w:val="24"/>
        </w:rPr>
        <w:t xml:space="preserve">, </w:t>
      </w:r>
      <w:r>
        <w:rPr>
          <w:rFonts w:eastAsia="Calibri"/>
          <w:sz w:val="24"/>
        </w:rPr>
        <w:t>Tesh</w:t>
      </w:r>
      <w:r>
        <w:rPr>
          <w:rFonts w:eastAsia="Calibri"/>
          <w:sz w:val="24"/>
        </w:rPr>
        <w:t xml:space="preserve">.- </w:t>
      </w:r>
      <w:r>
        <w:rPr>
          <w:rFonts w:eastAsia="Calibri"/>
          <w:sz w:val="24"/>
        </w:rPr>
        <w:t>Ch.Dadri</w:t>
      </w:r>
      <w:r>
        <w:rPr>
          <w:rFonts w:eastAsia="Calibri"/>
          <w:sz w:val="24"/>
        </w:rPr>
        <w:t>,</w:t>
      </w:r>
    </w:p>
    <w:p w:rsidR="00177335">
      <w:pPr>
        <w:spacing w:after="0" w:line="360" w:lineRule="auto"/>
      </w:pPr>
      <w:r>
        <w:rPr>
          <w:rFonts w:eastAsia="Calibri"/>
          <w:sz w:val="24"/>
        </w:rPr>
        <w:tab/>
      </w:r>
      <w:r>
        <w:rPr>
          <w:rFonts w:eastAsia="Calibri"/>
          <w:sz w:val="24"/>
        </w:rPr>
        <w:tab/>
      </w:r>
      <w:r>
        <w:rPr>
          <w:rFonts w:eastAsia="Calibri"/>
          <w:sz w:val="24"/>
        </w:rPr>
        <w:tab/>
      </w:r>
      <w:r>
        <w:rPr>
          <w:rFonts w:eastAsia="Calibri"/>
          <w:sz w:val="24"/>
        </w:rPr>
        <w:tab/>
      </w:r>
      <w:r>
        <w:rPr>
          <w:rFonts w:eastAsia="Calibri"/>
          <w:sz w:val="24"/>
        </w:rPr>
        <w:tab/>
        <w:t>Dist</w:t>
      </w:r>
      <w:r>
        <w:rPr>
          <w:rFonts w:eastAsia="Calibri"/>
          <w:sz w:val="24"/>
        </w:rPr>
        <w:t>.-</w:t>
      </w:r>
      <w:r>
        <w:rPr>
          <w:rFonts w:eastAsia="Calibri"/>
          <w:sz w:val="24"/>
        </w:rPr>
        <w:t xml:space="preserve"> </w:t>
      </w:r>
      <w:r>
        <w:rPr>
          <w:rFonts w:eastAsia="Calibri"/>
          <w:sz w:val="24"/>
        </w:rPr>
        <w:t>Bhiwani</w:t>
      </w:r>
      <w:r>
        <w:rPr>
          <w:rFonts w:eastAsia="Calibri"/>
          <w:sz w:val="24"/>
        </w:rPr>
        <w:t xml:space="preserve">, </w:t>
      </w:r>
    </w:p>
    <w:p w:rsidR="00177335">
      <w:pPr>
        <w:spacing w:after="0" w:line="360" w:lineRule="auto"/>
      </w:pPr>
      <w:r>
        <w:rPr>
          <w:rFonts w:eastAsia="Calibri"/>
          <w:sz w:val="24"/>
        </w:rPr>
        <w:tab/>
      </w:r>
      <w:r>
        <w:rPr>
          <w:rFonts w:eastAsia="Calibri"/>
          <w:sz w:val="24"/>
        </w:rPr>
        <w:tab/>
      </w:r>
      <w:r>
        <w:rPr>
          <w:rFonts w:eastAsia="Calibri"/>
          <w:sz w:val="24"/>
        </w:rPr>
        <w:tab/>
      </w:r>
      <w:r>
        <w:rPr>
          <w:rFonts w:eastAsia="Calibri"/>
          <w:sz w:val="24"/>
        </w:rPr>
        <w:tab/>
      </w:r>
      <w:r>
        <w:rPr>
          <w:rFonts w:eastAsia="Calibri"/>
          <w:sz w:val="24"/>
        </w:rPr>
        <w:tab/>
      </w:r>
      <w:r>
        <w:rPr>
          <w:rFonts w:eastAsia="Calibri"/>
          <w:sz w:val="24"/>
        </w:rPr>
        <w:t>Hariyana</w:t>
      </w:r>
      <w:r>
        <w:rPr>
          <w:rFonts w:eastAsia="Calibri"/>
          <w:sz w:val="24"/>
        </w:rPr>
        <w:t xml:space="preserve"> – 127307</w:t>
      </w:r>
    </w:p>
    <w:p w:rsidR="00177335">
      <w:pPr>
        <w:spacing w:after="0" w:line="360" w:lineRule="auto"/>
      </w:pPr>
      <w:r>
        <w:rPr>
          <w:rFonts w:eastAsia="Calibri"/>
          <w:sz w:val="24"/>
        </w:rPr>
        <w:tab/>
      </w:r>
      <w:r>
        <w:rPr>
          <w:rFonts w:eastAsia="Calibri"/>
          <w:sz w:val="24"/>
        </w:rPr>
        <w:tab/>
      </w:r>
      <w:r>
        <w:rPr>
          <w:rFonts w:eastAsia="Calibri"/>
          <w:sz w:val="24"/>
        </w:rPr>
        <w:tab/>
      </w:r>
      <w:r>
        <w:rPr>
          <w:rFonts w:eastAsia="Calibri"/>
          <w:sz w:val="24"/>
        </w:rPr>
        <w:tab/>
      </w:r>
      <w:r>
        <w:rPr>
          <w:rFonts w:eastAsia="Calibri"/>
          <w:sz w:val="24"/>
        </w:rPr>
        <w:tab/>
        <w:t xml:space="preserve">Mob. No. 09315336349 </w:t>
      </w:r>
    </w:p>
    <w:p w:rsidR="00177335">
      <w:pPr>
        <w:tabs>
          <w:tab w:val="left" w:pos="3060"/>
        </w:tabs>
        <w:spacing w:after="0" w:line="240" w:lineRule="auto"/>
        <w:jc w:val="right"/>
        <w:rPr>
          <w:rFonts w:eastAsia="Calibri"/>
          <w:sz w:val="24"/>
        </w:rPr>
      </w:pPr>
    </w:p>
    <w:p w:rsidR="00177335">
      <w:pPr>
        <w:tabs>
          <w:tab w:val="left" w:pos="3060"/>
        </w:tabs>
        <w:spacing w:after="0" w:line="240" w:lineRule="auto"/>
        <w:jc w:val="right"/>
      </w:pPr>
      <w:r>
        <w:rPr>
          <w:rFonts w:eastAsia="Calibri"/>
          <w:sz w:val="24"/>
        </w:rPr>
        <w:t xml:space="preserve">                    </w:t>
      </w:r>
      <w:r>
        <w:rPr>
          <w:rFonts w:eastAsia="Calibri"/>
          <w:sz w:val="24"/>
        </w:rPr>
        <w:tab/>
      </w:r>
    </w:p>
    <w:p w:rsidR="00177335">
      <w:pPr>
        <w:tabs>
          <w:tab w:val="left" w:pos="3060"/>
        </w:tabs>
        <w:spacing w:after="0" w:line="240" w:lineRule="auto"/>
        <w:jc w:val="right"/>
      </w:pPr>
      <w:r>
        <w:rPr>
          <w:rFonts w:eastAsia="Calibri"/>
          <w:sz w:val="24"/>
        </w:rPr>
        <w:t xml:space="preserve"> </w:t>
      </w:r>
      <w:r>
        <w:rPr>
          <w:rFonts w:eastAsia="Calibri"/>
          <w:sz w:val="24"/>
        </w:rPr>
        <w:tab/>
        <w:t>(</w:t>
      </w:r>
      <w:r>
        <w:rPr>
          <w:rFonts w:eastAsia="Calibri"/>
          <w:sz w:val="24"/>
        </w:rPr>
        <w:t>Sachin</w:t>
      </w:r>
      <w:r>
        <w:rPr>
          <w:rFonts w:eastAsia="Calibri"/>
          <w:sz w:val="24"/>
        </w:rPr>
        <w:t xml:space="preserve"> </w:t>
      </w:r>
      <w:r>
        <w:rPr>
          <w:rFonts w:eastAsia="Calibri"/>
          <w:sz w:val="24"/>
        </w:rPr>
        <w:t>Dhariwal</w:t>
      </w:r>
      <w:r>
        <w:rPr>
          <w:rFonts w:eastAsia="Calibri"/>
          <w:sz w:val="24"/>
        </w:rPr>
        <w:t>)</w:t>
      </w:r>
    </w:p>
    <w:p w:rsidR="00177335">
      <w:pPr>
        <w:spacing w:after="0" w:line="240" w:lineRule="auto"/>
        <w:rPr>
          <w:rFonts w:eastAsia="Calibri"/>
          <w:sz w:val="24"/>
        </w:rPr>
      </w:pPr>
    </w:p>
    <w:p w:rsidR="00177335">
      <w:pPr>
        <w:spacing w:after="0" w:line="240" w:lineRule="auto"/>
      </w:pPr>
      <w:r>
        <w:rPr>
          <w:rFonts w:eastAsia="Calibri"/>
          <w:sz w:val="24"/>
        </w:rPr>
        <w:t>Date:</w:t>
      </w:r>
    </w:p>
    <w:p w:rsidR="00177335">
      <w:pPr>
        <w:spacing w:after="0" w:line="240" w:lineRule="auto"/>
      </w:pPr>
      <w:r>
        <w:rPr>
          <w:rFonts w:eastAsia="Calibri"/>
          <w:sz w:val="24"/>
        </w:rPr>
        <w:t xml:space="preserve">Place: </w:t>
      </w:r>
      <w:r w:rsidR="00C74F85">
        <w:rPr>
          <w:rFonts w:eastAsia="Calibri"/>
          <w:sz w:val="24"/>
        </w:rPr>
        <w:t>Baroda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4"/>
          </v:shape>
        </w:pict>
      </w:r>
    </w:p>
    <w:sectPr w:rsidSect="00B00B04">
      <w:pgSz w:w="12240" w:h="15840"/>
      <w:pgMar w:top="1080" w:right="700" w:bottom="990" w:left="8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Droid Sans Fallback">
    <w:altName w:val="Droid Sans Fallback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singleLevel"/>
    <w:tmpl w:val="00000001"/>
    <w:name w:val="WW8Num1"/>
    <w:lvl w:ilvl="0">
      <w:start w:val="0"/>
      <w:numFmt w:val="bullet"/>
      <w:lvlText w:val="l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b w:val="0"/>
        <w:color w:val="000000"/>
        <w:sz w:val="18"/>
        <w:szCs w:val="18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ascii="Symbol" w:hAnsi="Symbol" w:cs="Symbol" w:hint="default"/>
        <w:sz w:val="24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•"/>
      <w:lvlJc w:val="left"/>
      <w:pPr>
        <w:tabs>
          <w:tab w:val="num" w:pos="0"/>
        </w:tabs>
        <w:ind w:left="0" w:firstLine="0"/>
      </w:pPr>
      <w:rPr>
        <w:rFonts w:ascii="Liberation Serif" w:hAnsi="Liberation Serif" w:cs="Calibri"/>
        <w:sz w:val="24"/>
        <w:szCs w:val="24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start w:val="0"/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start w:val="0"/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start w:val="0"/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start w:val="0"/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start w:val="0"/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start w:val="0"/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start w:val="0"/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6"/>
      </w:rPr>
    </w:lvl>
  </w:abstractNum>
  <w:abstractNum w:abstractNumId="4">
    <w:nsid w:val="00000005"/>
    <w:multiLevelType w:val="multilevel"/>
    <w:tmpl w:val="00000005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doNotValidateAgainstSchema/>
  <w:doNotDemarcateInvalidXml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C2F"/>
    <w:rsid w:val="0013771B"/>
    <w:rsid w:val="00165310"/>
    <w:rsid w:val="00172A27"/>
    <w:rsid w:val="00177335"/>
    <w:rsid w:val="002A22F2"/>
    <w:rsid w:val="003F44D7"/>
    <w:rsid w:val="00452779"/>
    <w:rsid w:val="00475918"/>
    <w:rsid w:val="006D221C"/>
    <w:rsid w:val="00923A9A"/>
    <w:rsid w:val="00A73539"/>
    <w:rsid w:val="00A75DC8"/>
    <w:rsid w:val="00AF4A66"/>
    <w:rsid w:val="00B00B04"/>
    <w:rsid w:val="00B44E23"/>
    <w:rsid w:val="00C74F85"/>
    <w:rsid w:val="00CC35EB"/>
    <w:rsid w:val="00EA5E44"/>
    <w:rsid w:val="00F2052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5:docId w15:val="{C341A4B9-4683-45BB-90F7-85AFE3D8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0B04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00B04"/>
    <w:pPr>
      <w:widowControl w:val="0"/>
      <w:suppressAutoHyphens w:val="0"/>
      <w:autoSpaceDE w:val="0"/>
      <w:spacing w:after="0" w:line="240" w:lineRule="auto"/>
      <w:ind w:left="400"/>
      <w:jc w:val="both"/>
    </w:pPr>
    <w:rPr>
      <w:rFonts w:ascii="Batang" w:eastAsia="Batang" w:hAnsi="Batang" w:cs="Times New Roman"/>
      <w:kern w:val="1"/>
      <w:sz w:val="20"/>
      <w:szCs w:val="20"/>
      <w:lang w:eastAsia="ko-KR"/>
    </w:rPr>
  </w:style>
  <w:style w:type="character" w:customStyle="1" w:styleId="CharAttribute12">
    <w:name w:val="CharAttribute12"/>
    <w:rsid w:val="00B00B04"/>
    <w:rPr>
      <w:rFonts w:ascii="Calibri" w:eastAsia="Calibri" w:hAnsi="Calibri" w:cs="Calibri" w:hint="default"/>
      <w:sz w:val="24"/>
    </w:rPr>
  </w:style>
  <w:style w:type="paragraph" w:customStyle="1" w:styleId="ParaAttribute1">
    <w:name w:val="ParaAttribute1"/>
    <w:rsid w:val="00B00B04"/>
    <w:pPr>
      <w:tabs>
        <w:tab w:val="left" w:pos="2805"/>
        <w:tab w:val="left" w:pos="3366"/>
      </w:tabs>
      <w:suppressAutoHyphens/>
    </w:pPr>
    <w:rPr>
      <w:rFonts w:eastAsia="Batang"/>
      <w:lang w:eastAsia="zh-CN"/>
    </w:rPr>
  </w:style>
  <w:style w:type="character" w:customStyle="1" w:styleId="CharAttribute6">
    <w:name w:val="CharAttribute6"/>
    <w:rsid w:val="00B00B04"/>
    <w:rPr>
      <w:rFonts w:ascii="Calibri" w:eastAsia="Calibri" w:hAnsi="Calibri" w:cs="Calibri" w:hint="default"/>
      <w:b/>
      <w:sz w:val="24"/>
      <w:u w:val="single" w:color="FFFFFF"/>
    </w:rPr>
  </w:style>
  <w:style w:type="character" w:customStyle="1" w:styleId="CharAttribute4">
    <w:name w:val="CharAttribute4"/>
    <w:rsid w:val="00B00B04"/>
    <w:rPr>
      <w:rFonts w:ascii="Calibri" w:eastAsia="Calibri" w:hAnsi="Calibri" w:cs="Calibri" w:hint="default"/>
      <w:b/>
      <w:sz w:val="24"/>
    </w:rPr>
  </w:style>
  <w:style w:type="character" w:customStyle="1" w:styleId="WW8Num1z0">
    <w:name w:val="WW8Num1z0"/>
    <w:rsid w:val="00B00B04"/>
    <w:rPr>
      <w:rFonts w:ascii="Wingdings" w:eastAsia="Times New Roman" w:hAnsi="Wingdings" w:cs="Wingdings" w:hint="default"/>
      <w:b w:val="0"/>
      <w:color w:val="000000"/>
      <w:sz w:val="18"/>
      <w:szCs w:val="18"/>
    </w:rPr>
  </w:style>
  <w:style w:type="character" w:customStyle="1" w:styleId="WW8Num2z0">
    <w:name w:val="WW8Num2z0"/>
    <w:rsid w:val="00B00B04"/>
    <w:rPr>
      <w:rFonts w:ascii="Symbol" w:eastAsia="Times New Roman" w:hAnsi="Symbol" w:cs="Symbol" w:hint="default"/>
      <w:sz w:val="24"/>
    </w:rPr>
  </w:style>
  <w:style w:type="character" w:customStyle="1" w:styleId="WW8Num3z0">
    <w:name w:val="WW8Num3z0"/>
    <w:rsid w:val="00B00B04"/>
    <w:rPr>
      <w:rFonts w:ascii="Liberation Serif" w:eastAsia="Times New Roman" w:hAnsi="Liberation Serif" w:cs="Calibri"/>
      <w:sz w:val="24"/>
      <w:szCs w:val="24"/>
    </w:rPr>
  </w:style>
  <w:style w:type="character" w:customStyle="1" w:styleId="WW8Num3z1">
    <w:name w:val="WW8Num3z1"/>
    <w:rsid w:val="00B00B04"/>
    <w:rPr>
      <w:rFonts w:ascii="Times New Roman" w:eastAsia="Times New Roman" w:hAnsi="Times New Roman" w:cs="Times New Roman"/>
    </w:rPr>
  </w:style>
  <w:style w:type="character" w:customStyle="1" w:styleId="WW8Num3z2">
    <w:name w:val="WW8Num3z2"/>
    <w:rsid w:val="00B00B04"/>
    <w:rPr>
      <w:rFonts w:ascii="Times New Roman" w:eastAsia="Times New Roman" w:hAnsi="Times New Roman" w:cs="Times New Roman"/>
    </w:rPr>
  </w:style>
  <w:style w:type="character" w:customStyle="1" w:styleId="WW8Num3z3">
    <w:name w:val="WW8Num3z3"/>
    <w:rsid w:val="00B00B04"/>
    <w:rPr>
      <w:rFonts w:ascii="Times New Roman" w:eastAsia="Times New Roman" w:hAnsi="Times New Roman" w:cs="Times New Roman"/>
    </w:rPr>
  </w:style>
  <w:style w:type="character" w:customStyle="1" w:styleId="WW8Num3z4">
    <w:name w:val="WW8Num3z4"/>
    <w:rsid w:val="00B00B04"/>
    <w:rPr>
      <w:rFonts w:ascii="Times New Roman" w:eastAsia="Times New Roman" w:hAnsi="Times New Roman" w:cs="Times New Roman"/>
    </w:rPr>
  </w:style>
  <w:style w:type="character" w:customStyle="1" w:styleId="WW8Num3z5">
    <w:name w:val="WW8Num3z5"/>
    <w:rsid w:val="00B00B04"/>
    <w:rPr>
      <w:rFonts w:ascii="Times New Roman" w:eastAsia="Times New Roman" w:hAnsi="Times New Roman" w:cs="Times New Roman"/>
    </w:rPr>
  </w:style>
  <w:style w:type="character" w:customStyle="1" w:styleId="WW8Num3z6">
    <w:name w:val="WW8Num3z6"/>
    <w:rsid w:val="00B00B04"/>
    <w:rPr>
      <w:rFonts w:ascii="Times New Roman" w:eastAsia="Times New Roman" w:hAnsi="Times New Roman" w:cs="Times New Roman"/>
    </w:rPr>
  </w:style>
  <w:style w:type="character" w:customStyle="1" w:styleId="WW8Num3z7">
    <w:name w:val="WW8Num3z7"/>
    <w:rsid w:val="00B00B04"/>
    <w:rPr>
      <w:rFonts w:ascii="Times New Roman" w:eastAsia="Times New Roman" w:hAnsi="Times New Roman" w:cs="Times New Roman"/>
    </w:rPr>
  </w:style>
  <w:style w:type="character" w:customStyle="1" w:styleId="WW8Num3z8">
    <w:name w:val="WW8Num3z8"/>
    <w:rsid w:val="00B00B04"/>
    <w:rPr>
      <w:rFonts w:ascii="Times New Roman" w:eastAsia="Times New Roman" w:hAnsi="Times New Roman" w:cs="Times New Roman"/>
    </w:rPr>
  </w:style>
  <w:style w:type="character" w:customStyle="1" w:styleId="WW8Num4z0">
    <w:name w:val="WW8Num4z0"/>
    <w:rsid w:val="00B00B04"/>
    <w:rPr>
      <w:rFonts w:ascii="Symbol" w:eastAsia="Times New Roman" w:hAnsi="Symbol" w:cs="Symbol" w:hint="default"/>
      <w:sz w:val="28"/>
      <w:szCs w:val="26"/>
    </w:rPr>
  </w:style>
  <w:style w:type="character" w:customStyle="1" w:styleId="WW8Num5z0">
    <w:name w:val="WW8Num5z0"/>
    <w:rsid w:val="00B00B04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B00B04"/>
    <w:rPr>
      <w:rFonts w:ascii="Times New Roman" w:eastAsia="Times New Roman" w:hAnsi="Times New Roman" w:cs="Times New Roman"/>
    </w:rPr>
  </w:style>
  <w:style w:type="character" w:customStyle="1" w:styleId="WW8Num5z2">
    <w:name w:val="WW8Num5z2"/>
    <w:rsid w:val="00B00B04"/>
    <w:rPr>
      <w:rFonts w:ascii="Times New Roman" w:eastAsia="Times New Roman" w:hAnsi="Times New Roman" w:cs="Times New Roman"/>
    </w:rPr>
  </w:style>
  <w:style w:type="character" w:customStyle="1" w:styleId="WW8Num5z3">
    <w:name w:val="WW8Num5z3"/>
    <w:rsid w:val="00B00B04"/>
    <w:rPr>
      <w:rFonts w:ascii="Times New Roman" w:eastAsia="Times New Roman" w:hAnsi="Times New Roman" w:cs="Times New Roman"/>
    </w:rPr>
  </w:style>
  <w:style w:type="character" w:customStyle="1" w:styleId="WW8Num5z4">
    <w:name w:val="WW8Num5z4"/>
    <w:rsid w:val="00B00B04"/>
    <w:rPr>
      <w:rFonts w:ascii="Times New Roman" w:eastAsia="Times New Roman" w:hAnsi="Times New Roman" w:cs="Times New Roman"/>
    </w:rPr>
  </w:style>
  <w:style w:type="character" w:customStyle="1" w:styleId="WW8Num5z5">
    <w:name w:val="WW8Num5z5"/>
    <w:rsid w:val="00B00B04"/>
    <w:rPr>
      <w:rFonts w:ascii="Times New Roman" w:eastAsia="Times New Roman" w:hAnsi="Times New Roman" w:cs="Times New Roman"/>
    </w:rPr>
  </w:style>
  <w:style w:type="character" w:customStyle="1" w:styleId="WW8Num5z6">
    <w:name w:val="WW8Num5z6"/>
    <w:rsid w:val="00B00B04"/>
    <w:rPr>
      <w:rFonts w:ascii="Times New Roman" w:eastAsia="Times New Roman" w:hAnsi="Times New Roman" w:cs="Times New Roman"/>
    </w:rPr>
  </w:style>
  <w:style w:type="character" w:customStyle="1" w:styleId="WW8Num5z7">
    <w:name w:val="WW8Num5z7"/>
    <w:rsid w:val="00B00B04"/>
    <w:rPr>
      <w:rFonts w:ascii="Times New Roman" w:eastAsia="Times New Roman" w:hAnsi="Times New Roman" w:cs="Times New Roman"/>
    </w:rPr>
  </w:style>
  <w:style w:type="character" w:customStyle="1" w:styleId="WW8Num5z8">
    <w:name w:val="WW8Num5z8"/>
    <w:rsid w:val="00B00B04"/>
    <w:rPr>
      <w:rFonts w:ascii="Times New Roman" w:eastAsia="Times New Roman" w:hAnsi="Times New Roman" w:cs="Times New Roman"/>
    </w:rPr>
  </w:style>
  <w:style w:type="character" w:customStyle="1" w:styleId="WW8Num1z1">
    <w:name w:val="WW8Num1z1"/>
    <w:rsid w:val="00B00B04"/>
    <w:rPr>
      <w:rFonts w:ascii="Times New Roman" w:eastAsia="Times New Roman" w:hAnsi="Times New Roman" w:cs="Times New Roman" w:hint="default"/>
      <w:b w:val="0"/>
      <w:color w:val="000000"/>
    </w:rPr>
  </w:style>
  <w:style w:type="character" w:customStyle="1" w:styleId="WW8Num4z1">
    <w:name w:val="WW8Num4z1"/>
    <w:rsid w:val="00B00B04"/>
    <w:rPr>
      <w:rFonts w:ascii="Times New Roman" w:eastAsia="Times New Roman" w:hAnsi="Times New Roman" w:cs="Times New Roman"/>
    </w:rPr>
  </w:style>
  <w:style w:type="character" w:customStyle="1" w:styleId="WW8Num4z2">
    <w:name w:val="WW8Num4z2"/>
    <w:rsid w:val="00B00B04"/>
    <w:rPr>
      <w:rFonts w:ascii="Times New Roman" w:eastAsia="Times New Roman" w:hAnsi="Times New Roman" w:cs="Times New Roman"/>
    </w:rPr>
  </w:style>
  <w:style w:type="character" w:customStyle="1" w:styleId="WW8Num4z3">
    <w:name w:val="WW8Num4z3"/>
    <w:rsid w:val="00B00B04"/>
    <w:rPr>
      <w:rFonts w:ascii="Times New Roman" w:eastAsia="Times New Roman" w:hAnsi="Times New Roman" w:cs="Times New Roman"/>
    </w:rPr>
  </w:style>
  <w:style w:type="character" w:customStyle="1" w:styleId="WW8Num4z4">
    <w:name w:val="WW8Num4z4"/>
    <w:rsid w:val="00B00B04"/>
    <w:rPr>
      <w:rFonts w:ascii="Times New Roman" w:eastAsia="Times New Roman" w:hAnsi="Times New Roman" w:cs="Times New Roman"/>
    </w:rPr>
  </w:style>
  <w:style w:type="character" w:customStyle="1" w:styleId="WW8Num4z5">
    <w:name w:val="WW8Num4z5"/>
    <w:rsid w:val="00B00B04"/>
    <w:rPr>
      <w:rFonts w:ascii="Times New Roman" w:eastAsia="Times New Roman" w:hAnsi="Times New Roman" w:cs="Times New Roman"/>
    </w:rPr>
  </w:style>
  <w:style w:type="character" w:customStyle="1" w:styleId="WW8Num4z6">
    <w:name w:val="WW8Num4z6"/>
    <w:rsid w:val="00B00B04"/>
    <w:rPr>
      <w:rFonts w:ascii="Times New Roman" w:eastAsia="Times New Roman" w:hAnsi="Times New Roman" w:cs="Times New Roman"/>
    </w:rPr>
  </w:style>
  <w:style w:type="character" w:customStyle="1" w:styleId="WW8Num4z7">
    <w:name w:val="WW8Num4z7"/>
    <w:rsid w:val="00B00B04"/>
    <w:rPr>
      <w:rFonts w:ascii="Times New Roman" w:eastAsia="Times New Roman" w:hAnsi="Times New Roman" w:cs="Times New Roman"/>
    </w:rPr>
  </w:style>
  <w:style w:type="character" w:customStyle="1" w:styleId="WW8Num4z8">
    <w:name w:val="WW8Num4z8"/>
    <w:rsid w:val="00B00B04"/>
    <w:rPr>
      <w:rFonts w:ascii="Times New Roman" w:eastAsia="Times New Roman" w:hAnsi="Times New Roman" w:cs="Times New Roman"/>
    </w:rPr>
  </w:style>
  <w:style w:type="character" w:customStyle="1" w:styleId="WW8Num6z0">
    <w:name w:val="WW8Num6z0"/>
    <w:rsid w:val="00B00B04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B00B04"/>
    <w:rPr>
      <w:rFonts w:ascii="Times New Roman" w:eastAsia="Times New Roman" w:hAnsi="Times New Roman" w:cs="Times New Roman"/>
    </w:rPr>
  </w:style>
  <w:style w:type="character" w:customStyle="1" w:styleId="WW8Num6z2">
    <w:name w:val="WW8Num6z2"/>
    <w:rsid w:val="00B00B04"/>
    <w:rPr>
      <w:rFonts w:ascii="Times New Roman" w:eastAsia="Times New Roman" w:hAnsi="Times New Roman" w:cs="Times New Roman"/>
    </w:rPr>
  </w:style>
  <w:style w:type="character" w:customStyle="1" w:styleId="WW8Num6z3">
    <w:name w:val="WW8Num6z3"/>
    <w:rsid w:val="00B00B04"/>
    <w:rPr>
      <w:rFonts w:ascii="Times New Roman" w:eastAsia="Times New Roman" w:hAnsi="Times New Roman" w:cs="Times New Roman"/>
    </w:rPr>
  </w:style>
  <w:style w:type="character" w:customStyle="1" w:styleId="WW8Num6z4">
    <w:name w:val="WW8Num6z4"/>
    <w:rsid w:val="00B00B04"/>
    <w:rPr>
      <w:rFonts w:ascii="Times New Roman" w:eastAsia="Times New Roman" w:hAnsi="Times New Roman" w:cs="Times New Roman"/>
    </w:rPr>
  </w:style>
  <w:style w:type="character" w:customStyle="1" w:styleId="WW8Num6z5">
    <w:name w:val="WW8Num6z5"/>
    <w:rsid w:val="00B00B04"/>
    <w:rPr>
      <w:rFonts w:ascii="Times New Roman" w:eastAsia="Times New Roman" w:hAnsi="Times New Roman" w:cs="Times New Roman"/>
    </w:rPr>
  </w:style>
  <w:style w:type="character" w:customStyle="1" w:styleId="WW8Num6z6">
    <w:name w:val="WW8Num6z6"/>
    <w:rsid w:val="00B00B04"/>
    <w:rPr>
      <w:rFonts w:ascii="Times New Roman" w:eastAsia="Times New Roman" w:hAnsi="Times New Roman" w:cs="Times New Roman"/>
    </w:rPr>
  </w:style>
  <w:style w:type="character" w:customStyle="1" w:styleId="WW8Num6z7">
    <w:name w:val="WW8Num6z7"/>
    <w:rsid w:val="00B00B04"/>
    <w:rPr>
      <w:rFonts w:ascii="Times New Roman" w:eastAsia="Times New Roman" w:hAnsi="Times New Roman" w:cs="Times New Roman"/>
    </w:rPr>
  </w:style>
  <w:style w:type="character" w:customStyle="1" w:styleId="WW8Num6z8">
    <w:name w:val="WW8Num6z8"/>
    <w:rsid w:val="00B00B04"/>
    <w:rPr>
      <w:rFonts w:ascii="Times New Roman" w:eastAsia="Times New Roman" w:hAnsi="Times New Roman" w:cs="Times New Roman"/>
    </w:rPr>
  </w:style>
  <w:style w:type="character" w:customStyle="1" w:styleId="WW8Num2z1">
    <w:name w:val="WW8Num2z1"/>
    <w:rsid w:val="00B00B04"/>
    <w:rPr>
      <w:rFonts w:ascii="Times New Roman" w:eastAsia="Times New Roman" w:hAnsi="Times New Roman" w:cs="Times New Roman"/>
    </w:rPr>
  </w:style>
  <w:style w:type="character" w:customStyle="1" w:styleId="WW8Num2z2">
    <w:name w:val="WW8Num2z2"/>
    <w:rsid w:val="00B00B04"/>
    <w:rPr>
      <w:rFonts w:ascii="Times New Roman" w:eastAsia="Times New Roman" w:hAnsi="Times New Roman" w:cs="Times New Roman"/>
    </w:rPr>
  </w:style>
  <w:style w:type="character" w:customStyle="1" w:styleId="WW8Num2z3">
    <w:name w:val="WW8Num2z3"/>
    <w:rsid w:val="00B00B04"/>
    <w:rPr>
      <w:rFonts w:ascii="Times New Roman" w:eastAsia="Times New Roman" w:hAnsi="Times New Roman" w:cs="Times New Roman"/>
    </w:rPr>
  </w:style>
  <w:style w:type="character" w:customStyle="1" w:styleId="WW8Num2z4">
    <w:name w:val="WW8Num2z4"/>
    <w:rsid w:val="00B00B04"/>
    <w:rPr>
      <w:rFonts w:ascii="Times New Roman" w:eastAsia="Times New Roman" w:hAnsi="Times New Roman" w:cs="Times New Roman"/>
    </w:rPr>
  </w:style>
  <w:style w:type="character" w:customStyle="1" w:styleId="WW8Num2z5">
    <w:name w:val="WW8Num2z5"/>
    <w:rsid w:val="00B00B04"/>
    <w:rPr>
      <w:rFonts w:ascii="Times New Roman" w:eastAsia="Times New Roman" w:hAnsi="Times New Roman" w:cs="Times New Roman"/>
    </w:rPr>
  </w:style>
  <w:style w:type="character" w:customStyle="1" w:styleId="WW8Num2z6">
    <w:name w:val="WW8Num2z6"/>
    <w:rsid w:val="00B00B04"/>
    <w:rPr>
      <w:rFonts w:ascii="Times New Roman" w:eastAsia="Times New Roman" w:hAnsi="Times New Roman" w:cs="Times New Roman"/>
    </w:rPr>
  </w:style>
  <w:style w:type="character" w:customStyle="1" w:styleId="WW8Num2z7">
    <w:name w:val="WW8Num2z7"/>
    <w:rsid w:val="00B00B04"/>
    <w:rPr>
      <w:rFonts w:ascii="Times New Roman" w:eastAsia="Times New Roman" w:hAnsi="Times New Roman" w:cs="Times New Roman"/>
    </w:rPr>
  </w:style>
  <w:style w:type="character" w:customStyle="1" w:styleId="WW8Num2z8">
    <w:name w:val="WW8Num2z8"/>
    <w:rsid w:val="00B00B04"/>
    <w:rPr>
      <w:rFonts w:ascii="Times New Roman" w:eastAsia="Times New Roman" w:hAnsi="Times New Roman" w:cs="Times New Roman"/>
    </w:rPr>
  </w:style>
  <w:style w:type="character" w:customStyle="1" w:styleId="WW8Num1z2">
    <w:name w:val="WW8Num1z2"/>
    <w:rsid w:val="00B00B04"/>
    <w:rPr>
      <w:rFonts w:ascii="Wingdings" w:eastAsia="Times New Roman" w:hAnsi="Wingdings" w:cs="Wingdings" w:hint="default"/>
    </w:rPr>
  </w:style>
  <w:style w:type="character" w:customStyle="1" w:styleId="WW8Num7z0">
    <w:name w:val="WW8Num7z0"/>
    <w:rsid w:val="00B00B04"/>
    <w:rPr>
      <w:rFonts w:ascii="Symbol" w:eastAsia="Times New Roman" w:hAnsi="Symbol" w:cs="Symbol" w:hint="default"/>
    </w:rPr>
  </w:style>
  <w:style w:type="character" w:customStyle="1" w:styleId="WW8Num7z1">
    <w:name w:val="WW8Num7z1"/>
    <w:rsid w:val="00B00B04"/>
    <w:rPr>
      <w:rFonts w:ascii="Courier New" w:eastAsia="Times New Roman" w:hAnsi="Courier New" w:cs="Courier New" w:hint="default"/>
    </w:rPr>
  </w:style>
  <w:style w:type="character" w:customStyle="1" w:styleId="WW8Num7z2">
    <w:name w:val="WW8Num7z2"/>
    <w:rsid w:val="00B00B04"/>
    <w:rPr>
      <w:rFonts w:ascii="Wingdings" w:eastAsia="Times New Roman" w:hAnsi="Wingdings" w:cs="Wingdings" w:hint="default"/>
    </w:rPr>
  </w:style>
  <w:style w:type="character" w:customStyle="1" w:styleId="WW8Num8z0">
    <w:name w:val="WW8Num8z0"/>
    <w:rsid w:val="00B00B04"/>
    <w:rPr>
      <w:rFonts w:ascii="Symbol" w:eastAsia="Times New Roman" w:hAnsi="Symbol" w:cs="Symbol" w:hint="default"/>
    </w:rPr>
  </w:style>
  <w:style w:type="character" w:customStyle="1" w:styleId="WW8Num8z1">
    <w:name w:val="WW8Num8z1"/>
    <w:rsid w:val="00B00B04"/>
    <w:rPr>
      <w:rFonts w:ascii="Courier New" w:eastAsia="Times New Roman" w:hAnsi="Courier New" w:cs="Courier New" w:hint="default"/>
    </w:rPr>
  </w:style>
  <w:style w:type="character" w:customStyle="1" w:styleId="WW8Num8z2">
    <w:name w:val="WW8Num8z2"/>
    <w:rsid w:val="00B00B04"/>
    <w:rPr>
      <w:rFonts w:ascii="Wingdings" w:eastAsia="Times New Roman" w:hAnsi="Wingdings" w:cs="Wingdings" w:hint="default"/>
    </w:rPr>
  </w:style>
  <w:style w:type="character" w:customStyle="1" w:styleId="WW-DefaultParagraphFont">
    <w:name w:val="WW-Default Paragraph Font"/>
    <w:rsid w:val="00B00B04"/>
    <w:rPr>
      <w:rFonts w:ascii="Times New Roman" w:eastAsia="Times New Roman" w:hAnsi="Times New Roman" w:cs="Times New Roman"/>
    </w:rPr>
  </w:style>
  <w:style w:type="character" w:styleId="Hyperlink">
    <w:name w:val="Hyperlink"/>
    <w:basedOn w:val="WW-DefaultParagraphFont"/>
    <w:rsid w:val="00B00B04"/>
    <w:rPr>
      <w:rFonts w:ascii="Times New Roman" w:eastAsia="Times New Roman" w:hAnsi="Times New Roman" w:cs="Times New Roman"/>
      <w:color w:val="0000FF"/>
      <w:u w:val="single"/>
    </w:rPr>
  </w:style>
  <w:style w:type="character" w:customStyle="1" w:styleId="DocumentMapChar">
    <w:name w:val="Document Map Char"/>
    <w:basedOn w:val="WW-DefaultParagraphFont"/>
    <w:rsid w:val="00B00B04"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basedOn w:val="WW-DefaultParagraphFont"/>
    <w:rsid w:val="00B00B04"/>
    <w:rPr>
      <w:rFonts w:ascii="Times New Roman" w:eastAsia="Times New Roman" w:hAnsi="Times New Roman" w:cs="Times New Roman"/>
      <w:sz w:val="22"/>
      <w:szCs w:val="22"/>
    </w:rPr>
  </w:style>
  <w:style w:type="character" w:customStyle="1" w:styleId="FooterChar">
    <w:name w:val="Footer Char"/>
    <w:basedOn w:val="WW-DefaultParagraphFont"/>
    <w:rsid w:val="00B00B04"/>
    <w:rPr>
      <w:rFonts w:ascii="Times New Roman" w:eastAsia="Times New Roman" w:hAnsi="Times New Roman" w:cs="Times New Roman"/>
      <w:sz w:val="22"/>
      <w:szCs w:val="22"/>
    </w:rPr>
  </w:style>
  <w:style w:type="paragraph" w:styleId="BodyText">
    <w:name w:val="Body Text"/>
    <w:basedOn w:val="Normal"/>
    <w:rsid w:val="00B00B04"/>
    <w:pPr>
      <w:spacing w:after="140" w:line="288" w:lineRule="auto"/>
    </w:pPr>
    <w:rPr>
      <w:rFonts w:ascii="Times New Roman" w:hAnsi="Times New Roman" w:cs="Times New Roman"/>
    </w:rPr>
  </w:style>
  <w:style w:type="paragraph" w:customStyle="1" w:styleId="Heading">
    <w:name w:val="Heading"/>
    <w:basedOn w:val="Normal"/>
    <w:next w:val="BodyText"/>
    <w:rsid w:val="00B00B04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List">
    <w:name w:val="List"/>
    <w:basedOn w:val="BodyText"/>
    <w:rsid w:val="00B00B04"/>
    <w:rPr>
      <w:rFonts w:cs="FreeSans"/>
    </w:rPr>
  </w:style>
  <w:style w:type="paragraph" w:styleId="Caption">
    <w:name w:val="caption"/>
    <w:basedOn w:val="Normal"/>
    <w:qFormat/>
    <w:rsid w:val="00B00B04"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customStyle="1" w:styleId="Index">
    <w:name w:val="Index"/>
    <w:basedOn w:val="Normal"/>
    <w:rsid w:val="00B00B04"/>
    <w:pPr>
      <w:suppressLineNumbers/>
    </w:pPr>
    <w:rPr>
      <w:rFonts w:ascii="Times New Roman" w:hAnsi="Times New Roman" w:cs="FreeSans"/>
    </w:rPr>
  </w:style>
  <w:style w:type="paragraph" w:styleId="DocumentMap">
    <w:name w:val="Document Map"/>
    <w:basedOn w:val="Normal"/>
    <w:rsid w:val="00B00B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B00B04"/>
    <w:pPr>
      <w:tabs>
        <w:tab w:val="center" w:pos="4680"/>
        <w:tab w:val="right" w:pos="9360"/>
      </w:tabs>
    </w:pPr>
    <w:rPr>
      <w:rFonts w:ascii="Times New Roman" w:hAnsi="Times New Roman" w:cs="Times New Roman"/>
    </w:rPr>
  </w:style>
  <w:style w:type="paragraph" w:styleId="Footer">
    <w:name w:val="footer"/>
    <w:basedOn w:val="Normal"/>
    <w:rsid w:val="00B00B04"/>
    <w:pPr>
      <w:tabs>
        <w:tab w:val="center" w:pos="4680"/>
        <w:tab w:val="right" w:pos="9360"/>
      </w:tabs>
    </w:pPr>
    <w:rPr>
      <w:rFonts w:ascii="Times New Roman" w:hAnsi="Times New Roman" w:cs="Times New Roman"/>
    </w:rPr>
  </w:style>
  <w:style w:type="paragraph" w:customStyle="1" w:styleId="TableContents">
    <w:name w:val="Table Contents"/>
    <w:basedOn w:val="Normal"/>
    <w:rsid w:val="00B00B04"/>
    <w:pPr>
      <w:suppressLineNumbers/>
    </w:pPr>
    <w:rPr>
      <w:rFonts w:ascii="Times New Roman" w:hAnsi="Times New Roman" w:cs="Times New Roman"/>
    </w:rPr>
  </w:style>
  <w:style w:type="paragraph" w:customStyle="1" w:styleId="TableHeading">
    <w:name w:val="Table Heading"/>
    <w:basedOn w:val="TableContents"/>
    <w:rsid w:val="00B00B04"/>
    <w:pPr>
      <w:jc w:val="center"/>
    </w:pPr>
    <w:rPr>
      <w:b/>
      <w:bCs/>
    </w:rPr>
  </w:style>
  <w:style w:type="paragraph" w:customStyle="1" w:styleId="ParaAttribute5">
    <w:name w:val="ParaAttribute5"/>
    <w:rsid w:val="00B00B04"/>
    <w:pPr>
      <w:tabs>
        <w:tab w:val="left" w:pos="2805"/>
        <w:tab w:val="left" w:pos="3366"/>
      </w:tabs>
      <w:suppressAutoHyphens/>
      <w:jc w:val="both"/>
    </w:pPr>
    <w:rPr>
      <w:rFonts w:eastAsia="Batang"/>
      <w:lang w:eastAsia="zh-CN"/>
    </w:rPr>
  </w:style>
  <w:style w:type="paragraph" w:customStyle="1" w:styleId="ParaAttribute7">
    <w:name w:val="ParaAttribute7"/>
    <w:rsid w:val="00B00B04"/>
    <w:pPr>
      <w:tabs>
        <w:tab w:val="left" w:pos="1440"/>
        <w:tab w:val="left" w:pos="3525"/>
        <w:tab w:val="left" w:pos="4086"/>
      </w:tabs>
      <w:suppressAutoHyphens/>
      <w:jc w:val="both"/>
    </w:pPr>
    <w:rPr>
      <w:rFonts w:eastAsia="Batang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4b127833d64227f9df36b53e8317709134f530e18705c4458440321091b5b58120e160517495b580e4356014b4450530401195c1333471b1b1119455d5e0e4356015a4e5e51100614700558190d1305195d4a055013134d5e675c5353524f0d524b1158120214105f5a5c051e170c13024547505408514c415c11571517595e0a524a151b0d1152180c4f03434e140d170414495c5c08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11</cp:revision>
  <cp:lastPrinted>2016-11-08T15:20:00Z</cp:lastPrinted>
  <dcterms:created xsi:type="dcterms:W3CDTF">2020-10-21T08:20:00Z</dcterms:created>
  <dcterms:modified xsi:type="dcterms:W3CDTF">2021-09-08T07:15:00Z</dcterms:modified>
</cp:coreProperties>
</file>