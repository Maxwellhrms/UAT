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6052FE0" w14:textId="77777777" w:rsidR="00587376" w:rsidRDefault="00587376">
      <w:pPr>
        <w:spacing w:after="0" w:line="240" w:lineRule="auto"/>
        <w:jc w:val="center"/>
        <w:rPr>
          <w:rFonts w:ascii="Arial" w:hAnsi="Arial" w:cs="Arial"/>
          <w:b/>
          <w:sz w:val="24"/>
          <w:u w:val="single"/>
        </w:rPr>
      </w:pPr>
    </w:p>
    <w:p w14:paraId="100A62A5" w14:textId="77777777" w:rsidR="00587376" w:rsidRDefault="00587376">
      <w:pPr>
        <w:spacing w:after="0" w:line="240" w:lineRule="auto"/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CURRICULAM –VIATE</w:t>
      </w:r>
    </w:p>
    <w:p w14:paraId="7977053E" w14:textId="77777777" w:rsidR="00587376" w:rsidRDefault="004B7CA0">
      <w:pPr>
        <w:spacing w:line="240" w:lineRule="auto"/>
        <w:rPr>
          <w:rFonts w:cs="Calibri"/>
          <w:sz w:val="32"/>
          <w:u w:val="single"/>
        </w:rPr>
      </w:pPr>
      <w:r>
        <w:rPr>
          <w:rFonts w:cs="Calibri"/>
          <w:sz w:val="36"/>
          <w:u w:val="single"/>
        </w:rPr>
        <w:t>Saneesh Shukla</w:t>
      </w:r>
      <w:r w:rsidR="00587376">
        <w:rPr>
          <w:rFonts w:cs="Calibri"/>
          <w:sz w:val="32"/>
          <w:u w:val="single"/>
        </w:rPr>
        <w:tab/>
      </w:r>
      <w:r w:rsidR="00587376">
        <w:rPr>
          <w:rFonts w:cs="Calibri"/>
          <w:sz w:val="32"/>
          <w:u w:val="single"/>
        </w:rPr>
        <w:tab/>
      </w:r>
      <w:r w:rsidR="00587376">
        <w:rPr>
          <w:rFonts w:cs="Calibri"/>
          <w:sz w:val="32"/>
          <w:u w:val="single"/>
        </w:rPr>
        <w:tab/>
      </w:r>
      <w:r w:rsidR="00587376">
        <w:rPr>
          <w:rFonts w:cs="Calibri"/>
          <w:sz w:val="32"/>
          <w:u w:val="single"/>
        </w:rPr>
        <w:tab/>
      </w:r>
      <w:hyperlink r:id="rId5" w:history="1">
        <w:r w:rsidRPr="00571ABB">
          <w:rPr>
            <w:rStyle w:val="Hyperlink"/>
            <w:rFonts w:cs="Calibri"/>
          </w:rPr>
          <w:t>saneeshshukla.vk@gmail.com</w:t>
        </w:r>
      </w:hyperlink>
      <w:r w:rsidR="00587376">
        <w:rPr>
          <w:u w:val="single"/>
        </w:rPr>
        <w:t xml:space="preserve">  </w:t>
      </w:r>
      <w:r>
        <w:rPr>
          <w:rFonts w:cs="Calibri"/>
          <w:u w:val="single"/>
        </w:rPr>
        <w:t xml:space="preserve">Cell </w:t>
      </w:r>
      <w:bookmarkStart w:id="0" w:name="_GoBack"/>
      <w:r>
        <w:rPr>
          <w:rFonts w:cs="Calibri"/>
          <w:u w:val="single"/>
        </w:rPr>
        <w:t>9482852629</w:t>
      </w:r>
      <w:bookmarkEnd w:id="0"/>
      <w:r w:rsidR="00587376">
        <w:rPr>
          <w:rFonts w:cs="Calibri"/>
          <w:u w:val="single"/>
        </w:rPr>
        <w:tab/>
      </w:r>
    </w:p>
    <w:p w14:paraId="6611094B" w14:textId="77777777" w:rsidR="00587376" w:rsidRDefault="00587376">
      <w:pPr>
        <w:spacing w:line="240" w:lineRule="auto"/>
        <w:rPr>
          <w:rFonts w:ascii="Georgia" w:hAnsi="Georgia" w:cs="Georgia"/>
          <w:b/>
          <w:sz w:val="24"/>
          <w:u w:val="single"/>
          <w:shd w:val="clear" w:color="auto" w:fill="C0C0C0"/>
        </w:rPr>
      </w:pPr>
    </w:p>
    <w:p w14:paraId="369E6022" w14:textId="77777777" w:rsidR="00587376" w:rsidRDefault="00587376">
      <w:pPr>
        <w:spacing w:line="240" w:lineRule="auto"/>
        <w:rPr>
          <w:rFonts w:ascii="Georgia" w:hAnsi="Georgia" w:cs="Georgia"/>
          <w:b/>
          <w:sz w:val="24"/>
          <w:u w:val="single"/>
          <w:shd w:val="clear" w:color="auto" w:fill="C0C0C0"/>
        </w:rPr>
      </w:pPr>
      <w:r>
        <w:rPr>
          <w:rFonts w:ascii="Georgia" w:hAnsi="Georgia" w:cs="Georgia"/>
          <w:b/>
          <w:sz w:val="24"/>
          <w:u w:val="single"/>
          <w:shd w:val="clear" w:color="auto" w:fill="C0C0C0"/>
        </w:rPr>
        <w:t>Career Objective</w:t>
      </w:r>
    </w:p>
    <w:p w14:paraId="74DAC2AD" w14:textId="77777777" w:rsidR="00587376" w:rsidRDefault="00587376">
      <w:pPr>
        <w:spacing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I am highly determined person eager to appraise upon new assignments and I work in a challenging Environment. I have developed techniques in handling all the aspects related to my work. I am confident with courage, zeal, motivation and assertiveness towards my career path.</w:t>
      </w:r>
    </w:p>
    <w:p w14:paraId="076B6E3F" w14:textId="77777777" w:rsidR="00587376" w:rsidRDefault="00587376">
      <w:pPr>
        <w:spacing w:line="240" w:lineRule="auto"/>
        <w:rPr>
          <w:rFonts w:ascii="Georgia" w:hAnsi="Georgia" w:cs="Georgia"/>
          <w:b/>
          <w:sz w:val="24"/>
          <w:u w:val="single"/>
          <w:shd w:val="clear" w:color="auto" w:fill="C0C0C0"/>
        </w:rPr>
      </w:pPr>
      <w:r>
        <w:rPr>
          <w:rFonts w:ascii="Georgia" w:hAnsi="Georgia" w:cs="Georgia"/>
          <w:b/>
          <w:sz w:val="24"/>
          <w:u w:val="single"/>
          <w:shd w:val="clear" w:color="auto" w:fill="C0C0C0"/>
        </w:rPr>
        <w:t>QUALIFICATION:</w:t>
      </w:r>
    </w:p>
    <w:p w14:paraId="3F71230E" w14:textId="77777777" w:rsidR="00587376" w:rsidRDefault="004B7CA0">
      <w:pPr>
        <w:numPr>
          <w:ilvl w:val="0"/>
          <w:numId w:val="1"/>
        </w:numPr>
        <w:spacing w:line="240" w:lineRule="auto"/>
        <w:ind w:left="720" w:hanging="360"/>
        <w:rPr>
          <w:rFonts w:ascii="Georgia" w:hAnsi="Georgia" w:cs="Georgia"/>
        </w:rPr>
      </w:pPr>
      <w:r>
        <w:rPr>
          <w:rFonts w:ascii="Georgia" w:hAnsi="Georgia" w:cs="Georgia"/>
        </w:rPr>
        <w:t xml:space="preserve">B.com </w:t>
      </w:r>
      <w:r w:rsidR="00587376">
        <w:rPr>
          <w:rFonts w:ascii="Georgia" w:hAnsi="Georgia" w:cs="Georgia"/>
        </w:rPr>
        <w:t xml:space="preserve"> </w:t>
      </w:r>
    </w:p>
    <w:p w14:paraId="725AA474" w14:textId="77777777" w:rsidR="00587376" w:rsidRDefault="00587376">
      <w:pPr>
        <w:keepNext/>
        <w:spacing w:after="0" w:line="240" w:lineRule="auto"/>
        <w:jc w:val="both"/>
        <w:rPr>
          <w:rFonts w:ascii="Georgia" w:hAnsi="Georgia" w:cs="Georgia"/>
          <w:b/>
          <w:sz w:val="24"/>
          <w:u w:val="single"/>
          <w:shd w:val="clear" w:color="auto" w:fill="C0C0C0"/>
        </w:rPr>
      </w:pPr>
      <w:r>
        <w:rPr>
          <w:rFonts w:ascii="Georgia" w:hAnsi="Georgia" w:cs="Georgia"/>
          <w:b/>
          <w:sz w:val="24"/>
          <w:u w:val="single"/>
          <w:shd w:val="clear" w:color="auto" w:fill="C0C0C0"/>
        </w:rPr>
        <w:t>COMPUTER SKILL</w:t>
      </w:r>
    </w:p>
    <w:p w14:paraId="1A63E437" w14:textId="77777777" w:rsidR="00587376" w:rsidRDefault="00587376">
      <w:pPr>
        <w:keepNext/>
        <w:spacing w:after="0" w:line="240" w:lineRule="auto"/>
        <w:jc w:val="both"/>
        <w:rPr>
          <w:rFonts w:ascii="Georgia" w:hAnsi="Georgia" w:cs="Georgia"/>
          <w:b/>
          <w:sz w:val="24"/>
          <w:u w:val="single"/>
        </w:rPr>
      </w:pPr>
    </w:p>
    <w:p w14:paraId="0536BF04" w14:textId="77777777" w:rsidR="00587376" w:rsidRDefault="00587376">
      <w:pPr>
        <w:numPr>
          <w:ilvl w:val="0"/>
          <w:numId w:val="2"/>
        </w:numPr>
        <w:spacing w:line="240" w:lineRule="auto"/>
        <w:ind w:left="720" w:hanging="360"/>
        <w:rPr>
          <w:rFonts w:ascii="Georgia" w:hAnsi="Georgia" w:cs="Georgia"/>
        </w:rPr>
      </w:pPr>
      <w:r>
        <w:rPr>
          <w:rFonts w:ascii="Georgia" w:hAnsi="Georgia" w:cs="Georgia"/>
        </w:rPr>
        <w:t xml:space="preserve"> Tally ERP</w:t>
      </w:r>
    </w:p>
    <w:p w14:paraId="204AB64D" w14:textId="77777777" w:rsidR="00587376" w:rsidRDefault="00587376">
      <w:pPr>
        <w:numPr>
          <w:ilvl w:val="0"/>
          <w:numId w:val="2"/>
        </w:numPr>
        <w:spacing w:line="240" w:lineRule="auto"/>
        <w:ind w:left="720" w:hanging="360"/>
        <w:rPr>
          <w:rFonts w:ascii="Georgia" w:hAnsi="Georgia" w:cs="Georgia"/>
        </w:rPr>
      </w:pPr>
      <w:r>
        <w:rPr>
          <w:rFonts w:ascii="Georgia" w:hAnsi="Georgia" w:cs="Georgia"/>
        </w:rPr>
        <w:t>M.s Office</w:t>
      </w:r>
    </w:p>
    <w:p w14:paraId="6D406423" w14:textId="77777777" w:rsidR="00587376" w:rsidRDefault="00587376">
      <w:pPr>
        <w:numPr>
          <w:ilvl w:val="0"/>
          <w:numId w:val="2"/>
        </w:numPr>
        <w:spacing w:line="240" w:lineRule="auto"/>
        <w:ind w:left="720" w:hanging="360"/>
        <w:rPr>
          <w:rFonts w:ascii="Georgia" w:hAnsi="Georgia" w:cs="Georgia"/>
        </w:rPr>
      </w:pPr>
      <w:r>
        <w:rPr>
          <w:rFonts w:ascii="Georgia" w:hAnsi="Georgia" w:cs="Georgia"/>
        </w:rPr>
        <w:t>Out Look</w:t>
      </w:r>
    </w:p>
    <w:p w14:paraId="5A4E8D72" w14:textId="77777777" w:rsidR="00587376" w:rsidRDefault="00587376">
      <w:pPr>
        <w:numPr>
          <w:ilvl w:val="0"/>
          <w:numId w:val="2"/>
        </w:numPr>
        <w:spacing w:line="240" w:lineRule="auto"/>
        <w:ind w:left="720" w:hanging="360"/>
        <w:rPr>
          <w:rFonts w:ascii="Georgia" w:hAnsi="Georgia" w:cs="Georgia"/>
        </w:rPr>
      </w:pPr>
      <w:r>
        <w:rPr>
          <w:rFonts w:ascii="Georgia" w:hAnsi="Georgia" w:cs="Georgia"/>
        </w:rPr>
        <w:t>ERP online</w:t>
      </w:r>
    </w:p>
    <w:p w14:paraId="12953CA3" w14:textId="77777777" w:rsidR="00587376" w:rsidRDefault="00587376">
      <w:pPr>
        <w:spacing w:line="240" w:lineRule="auto"/>
        <w:ind w:left="360"/>
        <w:rPr>
          <w:rFonts w:cs="Calibri"/>
          <w:sz w:val="24"/>
        </w:rPr>
      </w:pPr>
      <w:r>
        <w:rPr>
          <w:rFonts w:cs="Calibri"/>
          <w:b/>
          <w:sz w:val="24"/>
          <w:u w:val="single"/>
          <w:shd w:val="clear" w:color="auto" w:fill="00FFFF"/>
        </w:rPr>
        <w:t>Work Experience</w:t>
      </w:r>
    </w:p>
    <w:p w14:paraId="03F8A72C" w14:textId="5E2DBF7E" w:rsidR="007B027A" w:rsidRDefault="007B027A">
      <w:pPr>
        <w:numPr>
          <w:ilvl w:val="0"/>
          <w:numId w:val="3"/>
        </w:numPr>
        <w:spacing w:line="240" w:lineRule="auto"/>
        <w:ind w:left="720" w:hanging="360"/>
        <w:rPr>
          <w:rFonts w:cs="Calibri"/>
        </w:rPr>
      </w:pPr>
      <w:r>
        <w:rPr>
          <w:rFonts w:cs="Calibri"/>
          <w:sz w:val="24"/>
        </w:rPr>
        <w:t>2 Year work for Sure Safe movers ltd.2014 to 201</w:t>
      </w:r>
      <w:r w:rsidR="006F414C">
        <w:rPr>
          <w:rFonts w:cs="Calibri"/>
          <w:sz w:val="24"/>
        </w:rPr>
        <w:t>6</w:t>
      </w:r>
    </w:p>
    <w:p w14:paraId="75320406" w14:textId="2A63BA3C" w:rsidR="00587376" w:rsidRDefault="004B7CA0" w:rsidP="004B7CA0">
      <w:pPr>
        <w:tabs>
          <w:tab w:val="left" w:pos="1125"/>
        </w:tabs>
        <w:spacing w:line="240" w:lineRule="auto"/>
        <w:ind w:left="360"/>
        <w:rPr>
          <w:rFonts w:ascii="Century" w:hAnsi="Century" w:cs="Century"/>
          <w:u w:val="single"/>
          <w:shd w:val="clear" w:color="auto" w:fill="00FFFF"/>
        </w:rPr>
      </w:pPr>
      <w:r>
        <w:rPr>
          <w:rFonts w:ascii="Century" w:hAnsi="Century" w:cs="Century"/>
          <w:u w:val="single"/>
          <w:shd w:val="clear" w:color="auto" w:fill="00FFFF"/>
        </w:rPr>
        <w:t xml:space="preserve">   </w:t>
      </w:r>
      <w:r w:rsidR="00587376">
        <w:rPr>
          <w:rFonts w:ascii="Century" w:hAnsi="Century" w:cs="Century"/>
          <w:u w:val="single"/>
          <w:shd w:val="clear" w:color="auto" w:fill="00FFFF"/>
        </w:rPr>
        <w:t xml:space="preserve">Now I am working with </w:t>
      </w:r>
      <w:r w:rsidR="00587376">
        <w:rPr>
          <w:rFonts w:ascii="Century" w:hAnsi="Century" w:cs="Century"/>
          <w:b/>
          <w:u w:val="single"/>
          <w:shd w:val="clear" w:color="auto" w:fill="00FFFF"/>
        </w:rPr>
        <w:t xml:space="preserve">V Trans (I) Limited </w:t>
      </w:r>
      <w:proofErr w:type="gramStart"/>
      <w:r w:rsidR="00587376">
        <w:rPr>
          <w:rFonts w:ascii="Century" w:hAnsi="Century" w:cs="Century"/>
          <w:u w:val="single"/>
          <w:shd w:val="clear" w:color="auto" w:fill="00FFFF"/>
        </w:rPr>
        <w:t xml:space="preserve">as </w:t>
      </w:r>
      <w:r>
        <w:rPr>
          <w:rFonts w:ascii="Century" w:hAnsi="Century" w:cs="Century"/>
          <w:u w:val="single"/>
          <w:shd w:val="clear" w:color="auto" w:fill="00FFFF"/>
        </w:rPr>
        <w:t xml:space="preserve"> </w:t>
      </w:r>
      <w:proofErr w:type="spellStart"/>
      <w:r>
        <w:rPr>
          <w:rFonts w:ascii="Century" w:hAnsi="Century" w:cs="Century"/>
          <w:u w:val="single"/>
          <w:shd w:val="clear" w:color="auto" w:fill="00FFFF"/>
        </w:rPr>
        <w:t>Br</w:t>
      </w:r>
      <w:proofErr w:type="gramEnd"/>
      <w:r>
        <w:rPr>
          <w:rFonts w:ascii="Century" w:hAnsi="Century" w:cs="Century"/>
          <w:u w:val="single"/>
          <w:shd w:val="clear" w:color="auto" w:fill="00FFFF"/>
        </w:rPr>
        <w:t>.Incharge</w:t>
      </w:r>
      <w:proofErr w:type="spellEnd"/>
      <w:r w:rsidR="00587376">
        <w:rPr>
          <w:rFonts w:ascii="Century" w:hAnsi="Century" w:cs="Century"/>
          <w:u w:val="single"/>
          <w:shd w:val="clear" w:color="auto" w:fill="00FFFF"/>
        </w:rPr>
        <w:t xml:space="preserve">  20</w:t>
      </w:r>
      <w:r>
        <w:rPr>
          <w:rFonts w:ascii="Century" w:hAnsi="Century" w:cs="Century"/>
          <w:u w:val="single"/>
          <w:shd w:val="clear" w:color="auto" w:fill="00FFFF"/>
        </w:rPr>
        <w:t>16</w:t>
      </w:r>
      <w:r w:rsidR="00587376">
        <w:rPr>
          <w:rFonts w:ascii="Century" w:hAnsi="Century" w:cs="Century"/>
          <w:u w:val="single"/>
          <w:shd w:val="clear" w:color="auto" w:fill="00FFFF"/>
        </w:rPr>
        <w:t xml:space="preserve"> to </w:t>
      </w:r>
      <w:r>
        <w:rPr>
          <w:rFonts w:ascii="Century" w:hAnsi="Century" w:cs="Century"/>
          <w:u w:val="single"/>
          <w:shd w:val="clear" w:color="auto" w:fill="00FFFF"/>
        </w:rPr>
        <w:t>as on date</w:t>
      </w:r>
    </w:p>
    <w:p w14:paraId="1AD13E21" w14:textId="77777777" w:rsidR="00587376" w:rsidRDefault="00587376">
      <w:pPr>
        <w:keepNext/>
        <w:spacing w:after="0" w:line="240" w:lineRule="auto"/>
        <w:rPr>
          <w:rFonts w:ascii="Century" w:hAnsi="Century" w:cs="Century"/>
          <w:b/>
          <w:sz w:val="24"/>
          <w:u w:val="single"/>
        </w:rPr>
      </w:pPr>
      <w:r>
        <w:rPr>
          <w:rFonts w:ascii="Century" w:hAnsi="Century" w:cs="Century"/>
          <w:b/>
          <w:sz w:val="24"/>
          <w:u w:val="single"/>
        </w:rPr>
        <w:t>Responsibilities</w:t>
      </w:r>
    </w:p>
    <w:p w14:paraId="6849282A" w14:textId="77777777" w:rsidR="00587376" w:rsidRDefault="000543F5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Maintaining </w:t>
      </w:r>
      <w:proofErr w:type="gramStart"/>
      <w:r>
        <w:rPr>
          <w:rFonts w:ascii="Georgia" w:hAnsi="Georgia" w:cs="Georgia"/>
        </w:rPr>
        <w:t>of  Branch</w:t>
      </w:r>
      <w:proofErr w:type="gramEnd"/>
      <w:r w:rsidR="00587376">
        <w:rPr>
          <w:rFonts w:ascii="Georgia" w:hAnsi="Georgia" w:cs="Georgia"/>
        </w:rPr>
        <w:t xml:space="preserve">  Accounts like Cash Book and Bank  Book</w:t>
      </w:r>
    </w:p>
    <w:p w14:paraId="5996CB97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Verification of cash balance at the end of the day and tally it with the computerized balance</w:t>
      </w:r>
    </w:p>
    <w:p w14:paraId="090D551F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Preparation </w:t>
      </w:r>
      <w:proofErr w:type="gramStart"/>
      <w:r>
        <w:rPr>
          <w:rFonts w:ascii="Georgia" w:hAnsi="Georgia" w:cs="Georgia"/>
        </w:rPr>
        <w:t>of  bank</w:t>
      </w:r>
      <w:proofErr w:type="gramEnd"/>
      <w:r>
        <w:rPr>
          <w:rFonts w:ascii="Georgia" w:hAnsi="Georgia" w:cs="Georgia"/>
        </w:rPr>
        <w:t xml:space="preserve"> reconciliation statements on monthly basis</w:t>
      </w:r>
    </w:p>
    <w:p w14:paraId="5F874400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Sending data for reconciling inter office transactions to Ho</w:t>
      </w:r>
    </w:p>
    <w:p w14:paraId="6348A79D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Sending of debit &amp; credit advice on daily basis</w:t>
      </w:r>
    </w:p>
    <w:p w14:paraId="75531649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Performed general office duties and administrative tasks </w:t>
      </w:r>
    </w:p>
    <w:p w14:paraId="0F8AF013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Reported on variances in quarterly costing reports. </w:t>
      </w:r>
    </w:p>
    <w:p w14:paraId="6028BEA0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Managed accounts payable, accounts receivable, and payroll departments.</w:t>
      </w:r>
    </w:p>
    <w:p w14:paraId="1625E309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Managed the internal and external mail functions. </w:t>
      </w:r>
    </w:p>
    <w:p w14:paraId="46837AC1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Reconciliation of party accounts on monthly basis </w:t>
      </w:r>
    </w:p>
    <w:p w14:paraId="3D091794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Preparation of monthly bills</w:t>
      </w:r>
    </w:p>
    <w:p w14:paraId="20DA5DF6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Updating of financial MIS online on daily basis</w:t>
      </w:r>
    </w:p>
    <w:p w14:paraId="74536DFF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Assist the statutory and internal auditor in their audit work</w:t>
      </w:r>
    </w:p>
    <w:p w14:paraId="3FAFC25A" w14:textId="77777777" w:rsidR="00587376" w:rsidRDefault="00587376">
      <w:pPr>
        <w:numPr>
          <w:ilvl w:val="0"/>
          <w:numId w:val="5"/>
        </w:numPr>
        <w:tabs>
          <w:tab w:val="left" w:pos="420"/>
        </w:tabs>
        <w:spacing w:after="0" w:line="240" w:lineRule="auto"/>
        <w:rPr>
          <w:rFonts w:ascii="Georgia" w:hAnsi="Georgia" w:cs="Georgia"/>
          <w:b/>
        </w:rPr>
      </w:pPr>
      <w:r>
        <w:rPr>
          <w:rFonts w:ascii="Georgia" w:hAnsi="Georgia" w:cs="Georgia"/>
        </w:rPr>
        <w:t>Maintain fixed asset register up to date</w:t>
      </w:r>
    </w:p>
    <w:p w14:paraId="54BFD421" w14:textId="77777777" w:rsidR="00587376" w:rsidRDefault="00587376">
      <w:pPr>
        <w:spacing w:after="0" w:line="240" w:lineRule="auto"/>
        <w:ind w:left="1080"/>
        <w:rPr>
          <w:rFonts w:ascii="Georgia" w:hAnsi="Georgia" w:cs="Georgia"/>
          <w:b/>
        </w:rPr>
      </w:pPr>
    </w:p>
    <w:p w14:paraId="5E39E33B" w14:textId="77777777" w:rsidR="00587376" w:rsidRDefault="00587376">
      <w:pPr>
        <w:spacing w:after="0" w:line="240" w:lineRule="auto"/>
        <w:ind w:left="1080"/>
        <w:rPr>
          <w:rFonts w:ascii="Georgia" w:hAnsi="Georgia" w:cs="Georgia"/>
        </w:rPr>
      </w:pPr>
    </w:p>
    <w:p w14:paraId="6DCF4831" w14:textId="77777777" w:rsidR="00587376" w:rsidRDefault="00587376">
      <w:pPr>
        <w:spacing w:after="0" w:line="240" w:lineRule="auto"/>
        <w:ind w:left="360"/>
        <w:rPr>
          <w:rFonts w:ascii="Georgia" w:hAnsi="Georgia" w:cs="Georgia"/>
          <w:b/>
          <w:sz w:val="24"/>
        </w:rPr>
      </w:pPr>
    </w:p>
    <w:p w14:paraId="44116002" w14:textId="77777777" w:rsidR="00587376" w:rsidRDefault="00587376">
      <w:pPr>
        <w:spacing w:after="0" w:line="240" w:lineRule="auto"/>
        <w:ind w:left="360"/>
        <w:rPr>
          <w:rFonts w:ascii="Georgia" w:hAnsi="Georgia" w:cs="Georgia"/>
          <w:b/>
          <w:sz w:val="24"/>
        </w:rPr>
      </w:pPr>
    </w:p>
    <w:p w14:paraId="699D0F41" w14:textId="77777777" w:rsidR="00587376" w:rsidRDefault="00587376">
      <w:pPr>
        <w:spacing w:after="0" w:line="240" w:lineRule="auto"/>
        <w:ind w:left="720"/>
        <w:rPr>
          <w:rFonts w:ascii="Georgia" w:hAnsi="Georgia" w:cs="Georgia"/>
          <w:sz w:val="24"/>
        </w:rPr>
      </w:pPr>
    </w:p>
    <w:p w14:paraId="495F2B58" w14:textId="77777777" w:rsidR="00587376" w:rsidRDefault="00587376">
      <w:pPr>
        <w:spacing w:after="0" w:line="240" w:lineRule="auto"/>
        <w:rPr>
          <w:rFonts w:ascii="Georgia" w:hAnsi="Georgia" w:cs="Georgia"/>
          <w:b/>
          <w:sz w:val="24"/>
          <w:u w:val="single"/>
        </w:rPr>
      </w:pPr>
      <w:r>
        <w:rPr>
          <w:rFonts w:ascii="Georgia" w:hAnsi="Georgia" w:cs="Georgia"/>
          <w:b/>
          <w:sz w:val="24"/>
          <w:u w:val="single"/>
        </w:rPr>
        <w:lastRenderedPageBreak/>
        <w:t>Responsibilities</w:t>
      </w:r>
    </w:p>
    <w:p w14:paraId="630EBD09" w14:textId="77777777" w:rsidR="00587376" w:rsidRDefault="00587376">
      <w:pPr>
        <w:spacing w:after="0" w:line="240" w:lineRule="auto"/>
        <w:rPr>
          <w:rFonts w:ascii="Georgia" w:hAnsi="Georgia" w:cs="Georgia"/>
          <w:sz w:val="24"/>
        </w:rPr>
      </w:pPr>
    </w:p>
    <w:p w14:paraId="4776FBF4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Handled entire Operation </w:t>
      </w:r>
      <w:r w:rsidR="00982B97">
        <w:rPr>
          <w:rFonts w:ascii="Georgia" w:hAnsi="Georgia" w:cs="Georgia"/>
          <w:sz w:val="24"/>
        </w:rPr>
        <w:t>of the Branch</w:t>
      </w:r>
    </w:p>
    <w:p w14:paraId="3AAC98E2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Make Planning for Dispatches of Route and Feeder Vehicles </w:t>
      </w:r>
    </w:p>
    <w:p w14:paraId="0A71D665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>Capacity utilization monitoring and analysis</w:t>
      </w:r>
    </w:p>
    <w:p w14:paraId="4C3A8E53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proofErr w:type="gramStart"/>
      <w:r>
        <w:rPr>
          <w:rFonts w:ascii="Georgia" w:hAnsi="Georgia" w:cs="Georgia"/>
          <w:sz w:val="24"/>
        </w:rPr>
        <w:t>Arranging  the</w:t>
      </w:r>
      <w:proofErr w:type="gramEnd"/>
      <w:r>
        <w:rPr>
          <w:rFonts w:ascii="Georgia" w:hAnsi="Georgia" w:cs="Georgia"/>
          <w:sz w:val="24"/>
        </w:rPr>
        <w:t xml:space="preserve"> market Vehicle of full loads and Part load</w:t>
      </w:r>
    </w:p>
    <w:p w14:paraId="7D72D160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>Controlling the DEPS</w:t>
      </w:r>
    </w:p>
    <w:p w14:paraId="38D75E2A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Arranging </w:t>
      </w:r>
      <w:proofErr w:type="gramStart"/>
      <w:r w:rsidR="00425D5C">
        <w:rPr>
          <w:rFonts w:ascii="Georgia" w:hAnsi="Georgia" w:cs="Georgia"/>
          <w:sz w:val="24"/>
        </w:rPr>
        <w:t>the  Training</w:t>
      </w:r>
      <w:proofErr w:type="gramEnd"/>
      <w:r w:rsidR="00425D5C">
        <w:rPr>
          <w:rFonts w:ascii="Georgia" w:hAnsi="Georgia" w:cs="Georgia"/>
          <w:sz w:val="24"/>
        </w:rPr>
        <w:t xml:space="preserve">  for Branch</w:t>
      </w:r>
      <w:r>
        <w:rPr>
          <w:rFonts w:ascii="Georgia" w:hAnsi="Georgia" w:cs="Georgia"/>
          <w:sz w:val="24"/>
        </w:rPr>
        <w:t xml:space="preserve"> staff</w:t>
      </w:r>
    </w:p>
    <w:p w14:paraId="394448B3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New Routs Analysis </w:t>
      </w:r>
    </w:p>
    <w:p w14:paraId="0BA5D3E5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>Work out the New Routs Costing</w:t>
      </w:r>
    </w:p>
    <w:p w14:paraId="73BEBC00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Responsibility of Inward and Out </w:t>
      </w:r>
      <w:proofErr w:type="gramStart"/>
      <w:r>
        <w:rPr>
          <w:rFonts w:ascii="Georgia" w:hAnsi="Georgia" w:cs="Georgia"/>
        </w:rPr>
        <w:t>word</w:t>
      </w:r>
      <w:proofErr w:type="gramEnd"/>
      <w:r>
        <w:rPr>
          <w:rFonts w:ascii="Georgia" w:hAnsi="Georgia" w:cs="Georgia"/>
        </w:rPr>
        <w:t xml:space="preserve"> Data from ERP</w:t>
      </w:r>
    </w:p>
    <w:p w14:paraId="773F3499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 xml:space="preserve">Work out new </w:t>
      </w:r>
      <w:proofErr w:type="gramStart"/>
      <w:r>
        <w:rPr>
          <w:rFonts w:ascii="Georgia" w:hAnsi="Georgia" w:cs="Georgia"/>
        </w:rPr>
        <w:t>routes  costing</w:t>
      </w:r>
      <w:proofErr w:type="gramEnd"/>
      <w:r>
        <w:rPr>
          <w:rFonts w:ascii="Georgia" w:hAnsi="Georgia" w:cs="Georgia"/>
        </w:rPr>
        <w:t xml:space="preserve"> </w:t>
      </w:r>
    </w:p>
    <w:p w14:paraId="4ED1C14D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Vendors management</w:t>
      </w:r>
    </w:p>
    <w:p w14:paraId="5FF17A37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</w:rPr>
        <w:t xml:space="preserve">Arranging the Vehicles for Door delivery’s as per customer requirement  </w:t>
      </w:r>
    </w:p>
    <w:p w14:paraId="4DEA889D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Responsible for business development</w:t>
      </w:r>
    </w:p>
    <w:p w14:paraId="3987D9CF" w14:textId="77777777" w:rsidR="00587376" w:rsidRDefault="00587376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</w:rPr>
        <w:t>Managed the internal and external mail functions</w:t>
      </w:r>
    </w:p>
    <w:p w14:paraId="2BBBADD2" w14:textId="77777777" w:rsidR="00425D5C" w:rsidRDefault="00587376" w:rsidP="00425D5C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Taking care of General Administration</w:t>
      </w:r>
    </w:p>
    <w:p w14:paraId="5A08200A" w14:textId="77777777" w:rsidR="00425D5C" w:rsidRPr="00425D5C" w:rsidRDefault="00425D5C" w:rsidP="00425D5C">
      <w:pPr>
        <w:numPr>
          <w:ilvl w:val="0"/>
          <w:numId w:val="6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</w:rPr>
      </w:pPr>
      <w:r w:rsidRPr="00425D5C">
        <w:rPr>
          <w:rFonts w:ascii="Georgia" w:hAnsi="Georgia" w:cs="Georgia"/>
          <w:sz w:val="24"/>
        </w:rPr>
        <w:t xml:space="preserve">Handling customer complaints and Take </w:t>
      </w:r>
      <w:proofErr w:type="gramStart"/>
      <w:r w:rsidRPr="00425D5C">
        <w:rPr>
          <w:rFonts w:ascii="Georgia" w:hAnsi="Georgia" w:cs="Georgia"/>
          <w:sz w:val="24"/>
        </w:rPr>
        <w:t>a timely solutions</w:t>
      </w:r>
      <w:proofErr w:type="gramEnd"/>
      <w:r w:rsidRPr="00425D5C">
        <w:rPr>
          <w:rFonts w:ascii="Georgia" w:hAnsi="Georgia" w:cs="Georgia"/>
          <w:sz w:val="24"/>
        </w:rPr>
        <w:t>.</w:t>
      </w:r>
    </w:p>
    <w:p w14:paraId="04C1F5CE" w14:textId="77777777" w:rsidR="00587376" w:rsidRPr="00425D5C" w:rsidRDefault="00587376" w:rsidP="00425D5C">
      <w:pPr>
        <w:spacing w:after="0" w:line="240" w:lineRule="auto"/>
        <w:rPr>
          <w:rFonts w:ascii="Georgia" w:hAnsi="Georgia" w:cs="Georgia"/>
          <w:sz w:val="24"/>
        </w:rPr>
      </w:pPr>
    </w:p>
    <w:p w14:paraId="1FFF8EF8" w14:textId="77777777" w:rsidR="00587376" w:rsidRDefault="00587376">
      <w:pPr>
        <w:spacing w:after="0" w:line="240" w:lineRule="auto"/>
        <w:ind w:left="2520"/>
        <w:rPr>
          <w:rFonts w:ascii="Georgia" w:hAnsi="Georgia" w:cs="Georgia"/>
          <w:sz w:val="24"/>
        </w:rPr>
      </w:pPr>
    </w:p>
    <w:p w14:paraId="2A1C7D3D" w14:textId="77777777" w:rsidR="00587376" w:rsidRDefault="00587376">
      <w:pPr>
        <w:numPr>
          <w:ilvl w:val="0"/>
          <w:numId w:val="9"/>
        </w:numPr>
        <w:tabs>
          <w:tab w:val="left" w:pos="42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Taking Care of </w:t>
      </w:r>
      <w:proofErr w:type="gramStart"/>
      <w:r>
        <w:rPr>
          <w:rFonts w:ascii="Georgia" w:hAnsi="Georgia" w:cs="Georgia"/>
          <w:sz w:val="24"/>
        </w:rPr>
        <w:t>Branch  Receivables</w:t>
      </w:r>
      <w:proofErr w:type="gramEnd"/>
      <w:r>
        <w:rPr>
          <w:rFonts w:ascii="Georgia" w:hAnsi="Georgia" w:cs="Georgia"/>
          <w:sz w:val="24"/>
        </w:rPr>
        <w:t xml:space="preserve">  and Payables</w:t>
      </w:r>
    </w:p>
    <w:p w14:paraId="21FD4908" w14:textId="77777777" w:rsidR="00587376" w:rsidRDefault="00587376">
      <w:pPr>
        <w:spacing w:after="0" w:line="240" w:lineRule="auto"/>
        <w:ind w:left="1125"/>
        <w:rPr>
          <w:rFonts w:ascii="Georgia" w:hAnsi="Georgia" w:cs="Georgia"/>
          <w:sz w:val="24"/>
        </w:rPr>
      </w:pPr>
    </w:p>
    <w:p w14:paraId="0CE77068" w14:textId="77777777" w:rsidR="00587376" w:rsidRDefault="00587376">
      <w:pPr>
        <w:numPr>
          <w:ilvl w:val="0"/>
          <w:numId w:val="9"/>
        </w:numPr>
        <w:tabs>
          <w:tab w:val="left" w:pos="42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Georgia" w:hAnsi="Georgia" w:cs="Georgia"/>
          <w:sz w:val="24"/>
        </w:rPr>
        <w:t>Collecting  the</w:t>
      </w:r>
      <w:proofErr w:type="gramEnd"/>
      <w:r>
        <w:rPr>
          <w:rFonts w:ascii="Georgia" w:hAnsi="Georgia" w:cs="Georgia"/>
          <w:sz w:val="24"/>
        </w:rPr>
        <w:t xml:space="preserve"> POD’s  Inward and Out ward  and submitting the bills timely for collecting the payment</w:t>
      </w:r>
    </w:p>
    <w:p w14:paraId="25CFF79C" w14:textId="77777777" w:rsidR="00587376" w:rsidRDefault="00587376">
      <w:pPr>
        <w:numPr>
          <w:ilvl w:val="0"/>
          <w:numId w:val="9"/>
        </w:numPr>
        <w:tabs>
          <w:tab w:val="left" w:pos="42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Capacity utilization </w:t>
      </w:r>
      <w:proofErr w:type="gramStart"/>
      <w:r>
        <w:rPr>
          <w:rFonts w:ascii="Georgia" w:hAnsi="Georgia" w:cs="Georgia"/>
          <w:sz w:val="24"/>
        </w:rPr>
        <w:t>of  the</w:t>
      </w:r>
      <w:proofErr w:type="gramEnd"/>
      <w:r>
        <w:rPr>
          <w:rFonts w:ascii="Georgia" w:hAnsi="Georgia" w:cs="Georgia"/>
          <w:sz w:val="24"/>
        </w:rPr>
        <w:t xml:space="preserve"> Vehicles , If weight loss analysis reason and take a corrective action</w:t>
      </w:r>
    </w:p>
    <w:p w14:paraId="365AED7F" w14:textId="77777777" w:rsidR="00587376" w:rsidRDefault="00587376">
      <w:pPr>
        <w:numPr>
          <w:ilvl w:val="0"/>
          <w:numId w:val="9"/>
        </w:numPr>
        <w:tabs>
          <w:tab w:val="left" w:pos="42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>All booking shipments on time Connectivity</w:t>
      </w:r>
    </w:p>
    <w:p w14:paraId="5955E219" w14:textId="77777777" w:rsidR="00587376" w:rsidRDefault="00587376">
      <w:pPr>
        <w:numPr>
          <w:ilvl w:val="0"/>
          <w:numId w:val="9"/>
        </w:numPr>
        <w:tabs>
          <w:tab w:val="left" w:pos="42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>Records maintenance as per ISO standards</w:t>
      </w:r>
    </w:p>
    <w:p w14:paraId="4ECFC56E" w14:textId="77777777" w:rsidR="00587376" w:rsidRDefault="00587376">
      <w:pPr>
        <w:numPr>
          <w:ilvl w:val="0"/>
          <w:numId w:val="9"/>
        </w:numPr>
        <w:tabs>
          <w:tab w:val="left" w:pos="420"/>
        </w:tabs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</w:rPr>
        <w:t>Responsible for team Targets</w:t>
      </w:r>
    </w:p>
    <w:p w14:paraId="13D5D977" w14:textId="77777777" w:rsidR="00587376" w:rsidRDefault="00587376">
      <w:pPr>
        <w:numPr>
          <w:ilvl w:val="0"/>
          <w:numId w:val="9"/>
        </w:numPr>
        <w:tabs>
          <w:tab w:val="left" w:pos="420"/>
          <w:tab w:val="left" w:pos="1485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</w:rPr>
        <w:t>To give regular presentation to the team &amp; new entrants</w:t>
      </w:r>
      <w:r>
        <w:rPr>
          <w:rFonts w:ascii="Georgia" w:hAnsi="Georgia" w:cs="Georgia"/>
          <w:sz w:val="24"/>
        </w:rPr>
        <w:br/>
        <w:t xml:space="preserve"> </w:t>
      </w:r>
    </w:p>
    <w:p w14:paraId="0E046F2B" w14:textId="77777777" w:rsidR="00587376" w:rsidRDefault="00587376">
      <w:pPr>
        <w:spacing w:after="0" w:line="240" w:lineRule="auto"/>
        <w:rPr>
          <w:rFonts w:ascii="Georgia" w:hAnsi="Georgia" w:cs="Georgia"/>
          <w:b/>
          <w:sz w:val="24"/>
          <w:u w:val="single"/>
        </w:rPr>
      </w:pPr>
      <w:r>
        <w:rPr>
          <w:rFonts w:ascii="Georgia" w:hAnsi="Georgia" w:cs="Georgia"/>
          <w:b/>
          <w:sz w:val="24"/>
          <w:u w:val="single"/>
          <w:shd w:val="clear" w:color="auto" w:fill="00FFFF"/>
        </w:rPr>
        <w:t>Awards</w:t>
      </w:r>
    </w:p>
    <w:p w14:paraId="5B297C4B" w14:textId="77777777" w:rsidR="00587376" w:rsidRDefault="00587376">
      <w:pPr>
        <w:spacing w:after="0" w:line="240" w:lineRule="auto"/>
        <w:ind w:left="720"/>
        <w:rPr>
          <w:rFonts w:ascii="Georgia" w:hAnsi="Georgia" w:cs="Georgia"/>
          <w:sz w:val="24"/>
        </w:rPr>
      </w:pPr>
    </w:p>
    <w:p w14:paraId="61922183" w14:textId="75F4252B" w:rsidR="00587376" w:rsidRDefault="00587376">
      <w:pPr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>I had take best branch award for the month of –</w:t>
      </w:r>
      <w:proofErr w:type="spellStart"/>
      <w:r>
        <w:rPr>
          <w:rFonts w:ascii="Georgia" w:hAnsi="Georgia" w:cs="Georgia"/>
          <w:sz w:val="24"/>
        </w:rPr>
        <w:t>Aprail</w:t>
      </w:r>
      <w:proofErr w:type="spellEnd"/>
      <w:r>
        <w:rPr>
          <w:rFonts w:ascii="Georgia" w:hAnsi="Georgia" w:cs="Georgia"/>
          <w:sz w:val="24"/>
        </w:rPr>
        <w:t xml:space="preserve"> 201</w:t>
      </w:r>
      <w:r w:rsidR="00764137">
        <w:rPr>
          <w:rFonts w:ascii="Georgia" w:hAnsi="Georgia" w:cs="Georgia"/>
          <w:sz w:val="24"/>
        </w:rPr>
        <w:t>6</w:t>
      </w:r>
      <w:r>
        <w:rPr>
          <w:rFonts w:ascii="Georgia" w:hAnsi="Georgia" w:cs="Georgia"/>
          <w:sz w:val="24"/>
        </w:rPr>
        <w:t xml:space="preserve"> &amp; 2019</w:t>
      </w:r>
    </w:p>
    <w:p w14:paraId="3E1C7761" w14:textId="77777777" w:rsidR="00587376" w:rsidRDefault="00587376">
      <w:pPr>
        <w:spacing w:after="0" w:line="240" w:lineRule="auto"/>
        <w:ind w:left="720"/>
        <w:rPr>
          <w:rFonts w:ascii="Georgia" w:hAnsi="Georgia" w:cs="Georgia"/>
          <w:sz w:val="24"/>
        </w:rPr>
      </w:pPr>
    </w:p>
    <w:p w14:paraId="651CA771" w14:textId="230D796A" w:rsidR="00587376" w:rsidRDefault="00587376">
      <w:pPr>
        <w:spacing w:after="0" w:line="240" w:lineRule="auto"/>
        <w:rPr>
          <w:rFonts w:ascii="Georgia" w:hAnsi="Georgia" w:cs="Georgia"/>
          <w:b/>
          <w:sz w:val="24"/>
        </w:rPr>
      </w:pPr>
      <w:r>
        <w:rPr>
          <w:rFonts w:ascii="Georgia" w:hAnsi="Georgia" w:cs="Georgia"/>
          <w:b/>
          <w:sz w:val="24"/>
          <w:shd w:val="clear" w:color="auto" w:fill="00FFFF"/>
        </w:rPr>
        <w:t>From 201</w:t>
      </w:r>
      <w:r w:rsidR="00764137">
        <w:rPr>
          <w:rFonts w:ascii="Georgia" w:hAnsi="Georgia" w:cs="Georgia"/>
          <w:b/>
          <w:sz w:val="24"/>
          <w:shd w:val="clear" w:color="auto" w:fill="00FFFF"/>
        </w:rPr>
        <w:t>6</w:t>
      </w:r>
      <w:r>
        <w:rPr>
          <w:rFonts w:ascii="Georgia" w:hAnsi="Georgia" w:cs="Georgia"/>
          <w:b/>
          <w:sz w:val="24"/>
          <w:shd w:val="clear" w:color="auto" w:fill="00FFFF"/>
        </w:rPr>
        <w:t xml:space="preserve"> onwards I am working as Bangalore central Branch </w:t>
      </w:r>
      <w:proofErr w:type="gramStart"/>
      <w:r>
        <w:rPr>
          <w:rFonts w:ascii="Georgia" w:hAnsi="Georgia" w:cs="Georgia"/>
          <w:b/>
          <w:sz w:val="24"/>
          <w:shd w:val="clear" w:color="auto" w:fill="00FFFF"/>
        </w:rPr>
        <w:t>In</w:t>
      </w:r>
      <w:proofErr w:type="gramEnd"/>
      <w:r>
        <w:rPr>
          <w:rFonts w:ascii="Georgia" w:hAnsi="Georgia" w:cs="Georgia"/>
          <w:b/>
          <w:sz w:val="24"/>
          <w:shd w:val="clear" w:color="auto" w:fill="00FFFF"/>
        </w:rPr>
        <w:t xml:space="preserve"> charge</w:t>
      </w:r>
    </w:p>
    <w:p w14:paraId="175086C6" w14:textId="77777777" w:rsidR="00587376" w:rsidRDefault="00587376">
      <w:pPr>
        <w:spacing w:after="0" w:line="240" w:lineRule="auto"/>
        <w:ind w:left="360"/>
        <w:rPr>
          <w:rFonts w:ascii="Georgia" w:hAnsi="Georgia" w:cs="Georgia"/>
          <w:b/>
          <w:sz w:val="24"/>
        </w:rPr>
      </w:pPr>
    </w:p>
    <w:p w14:paraId="074F22EA" w14:textId="77777777" w:rsidR="00587376" w:rsidRDefault="00587376">
      <w:pPr>
        <w:spacing w:after="0" w:line="240" w:lineRule="auto"/>
        <w:rPr>
          <w:rFonts w:ascii="Georgia" w:hAnsi="Georgia" w:cs="Georgia"/>
          <w:b/>
          <w:sz w:val="24"/>
        </w:rPr>
      </w:pPr>
      <w:r>
        <w:rPr>
          <w:rFonts w:ascii="Georgia" w:hAnsi="Georgia" w:cs="Georgia"/>
          <w:b/>
          <w:sz w:val="24"/>
          <w:shd w:val="clear" w:color="auto" w:fill="00FFFF"/>
        </w:rPr>
        <w:t>This Branch Handing Major key customer business only</w:t>
      </w:r>
    </w:p>
    <w:p w14:paraId="01FB1B57" w14:textId="77777777" w:rsidR="00587376" w:rsidRDefault="00587376">
      <w:pPr>
        <w:spacing w:after="0" w:line="240" w:lineRule="auto"/>
        <w:rPr>
          <w:rFonts w:ascii="Georgia" w:hAnsi="Georgia" w:cs="Georgia"/>
          <w:b/>
          <w:sz w:val="24"/>
        </w:rPr>
      </w:pPr>
    </w:p>
    <w:p w14:paraId="19549227" w14:textId="77777777" w:rsidR="00587376" w:rsidRDefault="00587376">
      <w:pPr>
        <w:spacing w:after="0" w:line="240" w:lineRule="auto"/>
        <w:ind w:left="720"/>
        <w:rPr>
          <w:rFonts w:ascii="Georgia" w:hAnsi="Georgia" w:cs="Georgia"/>
          <w:sz w:val="24"/>
        </w:rPr>
      </w:pPr>
    </w:p>
    <w:p w14:paraId="5C77A8D4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Akzo Nobel India </w:t>
      </w:r>
      <w:proofErr w:type="gramStart"/>
      <w:r>
        <w:rPr>
          <w:rFonts w:ascii="Georgia" w:hAnsi="Georgia" w:cs="Georgia"/>
          <w:sz w:val="24"/>
        </w:rPr>
        <w:t>Ltd  (</w:t>
      </w:r>
      <w:proofErr w:type="gramEnd"/>
      <w:r>
        <w:rPr>
          <w:rFonts w:ascii="Georgia" w:hAnsi="Georgia" w:cs="Georgia"/>
          <w:sz w:val="24"/>
        </w:rPr>
        <w:t xml:space="preserve"> Total Business 20 to 25 </w:t>
      </w:r>
      <w:proofErr w:type="spellStart"/>
      <w:r>
        <w:rPr>
          <w:rFonts w:ascii="Georgia" w:hAnsi="Georgia" w:cs="Georgia"/>
          <w:sz w:val="24"/>
        </w:rPr>
        <w:t>Lach</w:t>
      </w:r>
      <w:proofErr w:type="spellEnd"/>
      <w:r>
        <w:rPr>
          <w:rFonts w:ascii="Georgia" w:hAnsi="Georgia" w:cs="Georgia"/>
          <w:sz w:val="24"/>
        </w:rPr>
        <w:t xml:space="preserve"> per month ) </w:t>
      </w:r>
    </w:p>
    <w:p w14:paraId="7594A282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622B38BB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Madura Coats Ltd </w:t>
      </w:r>
      <w:proofErr w:type="gramStart"/>
      <w:r>
        <w:rPr>
          <w:rFonts w:ascii="Georgia" w:hAnsi="Georgia" w:cs="Georgia"/>
          <w:sz w:val="24"/>
        </w:rPr>
        <w:t>( Total</w:t>
      </w:r>
      <w:proofErr w:type="gramEnd"/>
      <w:r>
        <w:rPr>
          <w:rFonts w:ascii="Georgia" w:hAnsi="Georgia" w:cs="Georgia"/>
          <w:sz w:val="24"/>
        </w:rPr>
        <w:t xml:space="preserve"> Business 12 to 14 </w:t>
      </w:r>
      <w:proofErr w:type="spellStart"/>
      <w:r>
        <w:rPr>
          <w:rFonts w:ascii="Georgia" w:hAnsi="Georgia" w:cs="Georgia"/>
          <w:sz w:val="24"/>
        </w:rPr>
        <w:t>Lach</w:t>
      </w:r>
      <w:proofErr w:type="spellEnd"/>
      <w:r>
        <w:rPr>
          <w:rFonts w:ascii="Georgia" w:hAnsi="Georgia" w:cs="Georgia"/>
          <w:sz w:val="24"/>
        </w:rPr>
        <w:t xml:space="preserve"> per month ) </w:t>
      </w:r>
    </w:p>
    <w:p w14:paraId="2F2C402A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4FA66A1E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Castral India Ltd </w:t>
      </w:r>
      <w:proofErr w:type="gramStart"/>
      <w:r>
        <w:rPr>
          <w:rFonts w:ascii="Georgia" w:hAnsi="Georgia" w:cs="Georgia"/>
          <w:sz w:val="24"/>
        </w:rPr>
        <w:t>( Total</w:t>
      </w:r>
      <w:proofErr w:type="gramEnd"/>
      <w:r>
        <w:rPr>
          <w:rFonts w:ascii="Georgia" w:hAnsi="Georgia" w:cs="Georgia"/>
          <w:sz w:val="24"/>
        </w:rPr>
        <w:t xml:space="preserve"> Business 10 to 11 </w:t>
      </w:r>
      <w:proofErr w:type="spellStart"/>
      <w:r>
        <w:rPr>
          <w:rFonts w:ascii="Georgia" w:hAnsi="Georgia" w:cs="Georgia"/>
          <w:sz w:val="24"/>
        </w:rPr>
        <w:t>Lach</w:t>
      </w:r>
      <w:proofErr w:type="spellEnd"/>
      <w:r>
        <w:rPr>
          <w:rFonts w:ascii="Georgia" w:hAnsi="Georgia" w:cs="Georgia"/>
          <w:sz w:val="24"/>
        </w:rPr>
        <w:t xml:space="preserve"> per month  </w:t>
      </w:r>
    </w:p>
    <w:p w14:paraId="3E41D917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7F32192C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  <w:proofErr w:type="spellStart"/>
      <w:r>
        <w:rPr>
          <w:rFonts w:ascii="Georgia" w:hAnsi="Georgia" w:cs="Georgia"/>
          <w:sz w:val="24"/>
        </w:rPr>
        <w:lastRenderedPageBreak/>
        <w:t>Fosroc</w:t>
      </w:r>
      <w:proofErr w:type="spellEnd"/>
      <w:r>
        <w:rPr>
          <w:rFonts w:ascii="Georgia" w:hAnsi="Georgia" w:cs="Georgia"/>
          <w:sz w:val="24"/>
        </w:rPr>
        <w:t xml:space="preserve"> Chemical Ltd </w:t>
      </w:r>
      <w:proofErr w:type="gramStart"/>
      <w:r>
        <w:rPr>
          <w:rFonts w:ascii="Georgia" w:hAnsi="Georgia" w:cs="Georgia"/>
          <w:sz w:val="24"/>
        </w:rPr>
        <w:t>( Total</w:t>
      </w:r>
      <w:proofErr w:type="gramEnd"/>
      <w:r>
        <w:rPr>
          <w:rFonts w:ascii="Georgia" w:hAnsi="Georgia" w:cs="Georgia"/>
          <w:sz w:val="24"/>
        </w:rPr>
        <w:t xml:space="preserve"> Business 7 to 9 </w:t>
      </w:r>
      <w:proofErr w:type="spellStart"/>
      <w:r>
        <w:rPr>
          <w:rFonts w:ascii="Georgia" w:hAnsi="Georgia" w:cs="Georgia"/>
          <w:sz w:val="24"/>
        </w:rPr>
        <w:t>Lach</w:t>
      </w:r>
      <w:proofErr w:type="spellEnd"/>
      <w:r>
        <w:rPr>
          <w:rFonts w:ascii="Georgia" w:hAnsi="Georgia" w:cs="Georgia"/>
          <w:sz w:val="24"/>
        </w:rPr>
        <w:t xml:space="preserve"> per month )</w:t>
      </w:r>
    </w:p>
    <w:p w14:paraId="3FFCBAAD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5D9244E7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  <w:proofErr w:type="spellStart"/>
      <w:r>
        <w:rPr>
          <w:rFonts w:ascii="Georgia" w:hAnsi="Georgia" w:cs="Georgia"/>
          <w:sz w:val="24"/>
        </w:rPr>
        <w:t>Powerica</w:t>
      </w:r>
      <w:proofErr w:type="spellEnd"/>
      <w:r>
        <w:rPr>
          <w:rFonts w:ascii="Georgia" w:hAnsi="Georgia" w:cs="Georgia"/>
          <w:sz w:val="24"/>
        </w:rPr>
        <w:t xml:space="preserve"> Ltd </w:t>
      </w:r>
      <w:proofErr w:type="gramStart"/>
      <w:r>
        <w:rPr>
          <w:rFonts w:ascii="Georgia" w:hAnsi="Georgia" w:cs="Georgia"/>
          <w:sz w:val="24"/>
        </w:rPr>
        <w:t>( Total</w:t>
      </w:r>
      <w:proofErr w:type="gramEnd"/>
      <w:r>
        <w:rPr>
          <w:rFonts w:ascii="Georgia" w:hAnsi="Georgia" w:cs="Georgia"/>
          <w:sz w:val="24"/>
        </w:rPr>
        <w:t xml:space="preserve"> Business 7 </w:t>
      </w:r>
      <w:proofErr w:type="spellStart"/>
      <w:r>
        <w:rPr>
          <w:rFonts w:ascii="Georgia" w:hAnsi="Georgia" w:cs="Georgia"/>
          <w:sz w:val="24"/>
        </w:rPr>
        <w:t>Lach</w:t>
      </w:r>
      <w:proofErr w:type="spellEnd"/>
      <w:r>
        <w:rPr>
          <w:rFonts w:ascii="Georgia" w:hAnsi="Georgia" w:cs="Georgia"/>
          <w:sz w:val="24"/>
        </w:rPr>
        <w:t xml:space="preserve"> per month )</w:t>
      </w:r>
    </w:p>
    <w:p w14:paraId="4F6A4BC0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3BE8EBED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  <w:r>
        <w:rPr>
          <w:rFonts w:ascii="Georgia" w:hAnsi="Georgia" w:cs="Georgia"/>
          <w:sz w:val="24"/>
        </w:rPr>
        <w:t xml:space="preserve">Rallis India </w:t>
      </w:r>
      <w:proofErr w:type="gramStart"/>
      <w:r>
        <w:rPr>
          <w:rFonts w:ascii="Georgia" w:hAnsi="Georgia" w:cs="Georgia"/>
          <w:sz w:val="24"/>
        </w:rPr>
        <w:t>Ltd  (</w:t>
      </w:r>
      <w:proofErr w:type="gramEnd"/>
      <w:r>
        <w:rPr>
          <w:rFonts w:ascii="Georgia" w:hAnsi="Georgia" w:cs="Georgia"/>
          <w:sz w:val="24"/>
        </w:rPr>
        <w:t xml:space="preserve"> Total Business 5 </w:t>
      </w:r>
      <w:proofErr w:type="spellStart"/>
      <w:r>
        <w:rPr>
          <w:rFonts w:ascii="Georgia" w:hAnsi="Georgia" w:cs="Georgia"/>
          <w:sz w:val="24"/>
        </w:rPr>
        <w:t>Lach</w:t>
      </w:r>
      <w:proofErr w:type="spellEnd"/>
      <w:r>
        <w:rPr>
          <w:rFonts w:ascii="Georgia" w:hAnsi="Georgia" w:cs="Georgia"/>
          <w:sz w:val="24"/>
        </w:rPr>
        <w:t xml:space="preserve"> per month ) </w:t>
      </w:r>
    </w:p>
    <w:p w14:paraId="71AFC181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7E9F6CF8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452450B7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1D39689B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3E6EB9E8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38DECA94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560E6CAD" w14:textId="77777777" w:rsidR="00587376" w:rsidRDefault="00587376">
      <w:pPr>
        <w:tabs>
          <w:tab w:val="left" w:pos="8640"/>
          <w:tab w:val="left" w:pos="9360"/>
          <w:tab w:val="left" w:pos="9540"/>
        </w:tabs>
        <w:spacing w:after="0" w:line="240" w:lineRule="auto"/>
        <w:rPr>
          <w:rFonts w:ascii="Georgia" w:hAnsi="Georgia" w:cs="Georgia"/>
          <w:sz w:val="24"/>
        </w:rPr>
      </w:pPr>
    </w:p>
    <w:p w14:paraId="026C0BAF" w14:textId="77777777" w:rsidR="00587376" w:rsidRDefault="00587376">
      <w:pPr>
        <w:spacing w:after="0" w:line="240" w:lineRule="auto"/>
        <w:rPr>
          <w:rFonts w:ascii="Georgia" w:hAnsi="Georgia" w:cs="Georgia"/>
          <w:sz w:val="24"/>
        </w:rPr>
      </w:pPr>
    </w:p>
    <w:p w14:paraId="0608DC18" w14:textId="77777777" w:rsidR="00587376" w:rsidRDefault="00587376">
      <w:pPr>
        <w:spacing w:after="0" w:line="240" w:lineRule="auto"/>
        <w:rPr>
          <w:rFonts w:ascii="Georgia" w:hAnsi="Georgia" w:cs="Georgia"/>
          <w:b/>
          <w:sz w:val="24"/>
          <w:shd w:val="clear" w:color="auto" w:fill="00FFFF"/>
        </w:rPr>
      </w:pPr>
    </w:p>
    <w:p w14:paraId="1CF03BF2" w14:textId="77777777" w:rsidR="00587376" w:rsidRDefault="00587376">
      <w:pPr>
        <w:spacing w:after="0" w:line="240" w:lineRule="auto"/>
        <w:jc w:val="center"/>
        <w:rPr>
          <w:rFonts w:ascii="Georgia" w:hAnsi="Georgia" w:cs="Georgia"/>
          <w:sz w:val="24"/>
        </w:rPr>
      </w:pPr>
      <w:r>
        <w:rPr>
          <w:rFonts w:ascii="Georgia" w:hAnsi="Georgia" w:cs="Georgia"/>
          <w:b/>
          <w:sz w:val="24"/>
          <w:shd w:val="clear" w:color="auto" w:fill="00FFFF"/>
        </w:rPr>
        <w:t xml:space="preserve">From 2017 onwards I am working as </w:t>
      </w:r>
      <w:proofErr w:type="spellStart"/>
      <w:proofErr w:type="gramStart"/>
      <w:r>
        <w:rPr>
          <w:rFonts w:ascii="Georgia" w:hAnsi="Georgia" w:cs="Georgia"/>
          <w:b/>
          <w:sz w:val="24"/>
          <w:shd w:val="clear" w:color="auto" w:fill="00FFFF"/>
        </w:rPr>
        <w:t>nlmbd</w:t>
      </w:r>
      <w:proofErr w:type="spellEnd"/>
      <w:r>
        <w:rPr>
          <w:rFonts w:ascii="Georgia" w:hAnsi="Georgia" w:cs="Georgia"/>
          <w:b/>
          <w:sz w:val="24"/>
          <w:shd w:val="clear" w:color="auto" w:fill="00FFFF"/>
        </w:rPr>
        <w:t xml:space="preserve">  Branch</w:t>
      </w:r>
      <w:proofErr w:type="gramEnd"/>
      <w:r>
        <w:rPr>
          <w:rFonts w:ascii="Georgia" w:hAnsi="Georgia" w:cs="Georgia"/>
          <w:b/>
          <w:sz w:val="24"/>
          <w:shd w:val="clear" w:color="auto" w:fill="00FFFF"/>
        </w:rPr>
        <w:t xml:space="preserve"> In charge</w:t>
      </w:r>
    </w:p>
    <w:p w14:paraId="4738785D" w14:textId="77777777" w:rsidR="00587376" w:rsidRDefault="00587376">
      <w:pPr>
        <w:tabs>
          <w:tab w:val="left" w:pos="1125"/>
        </w:tabs>
        <w:spacing w:before="240" w:after="60" w:line="240" w:lineRule="auto"/>
        <w:jc w:val="center"/>
        <w:rPr>
          <w:rFonts w:ascii="Century" w:hAnsi="Century" w:cs="Century"/>
          <w:b/>
          <w:sz w:val="30"/>
          <w:u w:val="single"/>
        </w:rPr>
      </w:pPr>
      <w:r>
        <w:rPr>
          <w:rFonts w:ascii="Century" w:hAnsi="Century" w:cs="Century"/>
          <w:b/>
          <w:sz w:val="30"/>
          <w:u w:val="single"/>
          <w:shd w:val="clear" w:color="auto" w:fill="00FFFF"/>
        </w:rPr>
        <w:t>PERSONAL PROFILE</w:t>
      </w:r>
    </w:p>
    <w:p w14:paraId="5C6E60FC" w14:textId="77777777" w:rsidR="00587376" w:rsidRDefault="00587376">
      <w:pPr>
        <w:spacing w:line="240" w:lineRule="auto"/>
        <w:rPr>
          <w:rFonts w:cs="Calibri"/>
        </w:rPr>
      </w:pPr>
    </w:p>
    <w:p w14:paraId="118B99F0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Name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</w:r>
      <w:r w:rsidR="00E87AD2">
        <w:rPr>
          <w:rFonts w:ascii="Georgia" w:hAnsi="Georgia" w:cs="Georgia"/>
          <w:color w:val="000000"/>
        </w:rPr>
        <w:t>Saneesh Shukla</w:t>
      </w:r>
    </w:p>
    <w:p w14:paraId="339D3F5D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3294AEF3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Father’s Name 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</w:r>
      <w:proofErr w:type="gramStart"/>
      <w:r w:rsidR="00E87AD2">
        <w:rPr>
          <w:rFonts w:ascii="Georgia" w:hAnsi="Georgia" w:cs="Georgia"/>
        </w:rPr>
        <w:t>V.K</w:t>
      </w:r>
      <w:proofErr w:type="gramEnd"/>
      <w:r w:rsidR="00E87AD2">
        <w:rPr>
          <w:rFonts w:ascii="Georgia" w:hAnsi="Georgia" w:cs="Georgia"/>
        </w:rPr>
        <w:t xml:space="preserve"> Shukla</w:t>
      </w:r>
    </w:p>
    <w:p w14:paraId="0D0863CB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15E9091D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Nationality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  <w:t>Indian</w:t>
      </w:r>
    </w:p>
    <w:p w14:paraId="280F5103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6EA3B1C2" w14:textId="77777777" w:rsidR="00587376" w:rsidRDefault="00587376">
      <w:pPr>
        <w:spacing w:after="0" w:line="240" w:lineRule="auto"/>
        <w:rPr>
          <w:rFonts w:ascii="Georgia" w:hAnsi="Georgia" w:cs="Georgia"/>
        </w:rPr>
      </w:pPr>
      <w:r>
        <w:rPr>
          <w:rFonts w:ascii="Georgia" w:hAnsi="Georgia" w:cs="Georgia"/>
          <w:color w:val="000000"/>
        </w:rPr>
        <w:t>Date of Birth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</w:r>
      <w:r w:rsidR="00E87AD2">
        <w:rPr>
          <w:rFonts w:ascii="Georgia" w:hAnsi="Georgia" w:cs="Georgia"/>
        </w:rPr>
        <w:t>05</w:t>
      </w:r>
      <w:r>
        <w:rPr>
          <w:rFonts w:ascii="Georgia" w:hAnsi="Georgia" w:cs="Georgia"/>
        </w:rPr>
        <w:t>-</w:t>
      </w:r>
      <w:r w:rsidR="00E87AD2">
        <w:rPr>
          <w:rFonts w:ascii="Georgia" w:hAnsi="Georgia" w:cs="Georgia"/>
        </w:rPr>
        <w:t>07-1992</w:t>
      </w:r>
    </w:p>
    <w:p w14:paraId="18E75F3B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7F3D28BB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Sex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  <w:t>Male</w:t>
      </w:r>
    </w:p>
    <w:p w14:paraId="68508704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745892AB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Marital status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           Married</w:t>
      </w:r>
    </w:p>
    <w:p w14:paraId="04FFB1BF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6052972B" w14:textId="77777777" w:rsidR="00587376" w:rsidRDefault="00587376" w:rsidP="001C3A37">
      <w:pPr>
        <w:spacing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Contact Address                              </w:t>
      </w:r>
      <w:r w:rsidR="006934DD">
        <w:rPr>
          <w:rFonts w:ascii="Georgia" w:hAnsi="Georgia" w:cs="Georgia"/>
          <w:color w:val="000000"/>
        </w:rPr>
        <w:t xml:space="preserve">                   </w:t>
      </w:r>
      <w:proofErr w:type="gramStart"/>
      <w:r w:rsidR="006934DD">
        <w:rPr>
          <w:rFonts w:ascii="Georgia" w:hAnsi="Georgia" w:cs="Georgia"/>
          <w:color w:val="000000"/>
        </w:rPr>
        <w:t xml:space="preserve">  :</w:t>
      </w:r>
      <w:proofErr w:type="gramEnd"/>
      <w:r w:rsidR="006934DD">
        <w:rPr>
          <w:rFonts w:ascii="Georgia" w:hAnsi="Georgia" w:cs="Georgia"/>
          <w:color w:val="000000"/>
        </w:rPr>
        <w:t xml:space="preserve">        </w:t>
      </w:r>
      <w:r w:rsidR="001C3A37">
        <w:rPr>
          <w:rFonts w:ascii="Georgia" w:hAnsi="Georgia" w:cs="Georgia"/>
          <w:color w:val="000000"/>
        </w:rPr>
        <w:t>#97 3</w:t>
      </w:r>
      <w:r w:rsidR="001C3A37" w:rsidRPr="001C3A37">
        <w:rPr>
          <w:rFonts w:ascii="Georgia" w:hAnsi="Georgia" w:cs="Georgia"/>
          <w:color w:val="000000"/>
          <w:vertAlign w:val="superscript"/>
        </w:rPr>
        <w:t>rd</w:t>
      </w:r>
      <w:r w:rsidR="001C3A37">
        <w:rPr>
          <w:rFonts w:ascii="Georgia" w:hAnsi="Georgia" w:cs="Georgia"/>
          <w:color w:val="000000"/>
        </w:rPr>
        <w:t xml:space="preserve"> main 1</w:t>
      </w:r>
      <w:r w:rsidR="001C3A37" w:rsidRPr="001C3A37">
        <w:rPr>
          <w:rFonts w:ascii="Georgia" w:hAnsi="Georgia" w:cs="Georgia"/>
          <w:color w:val="000000"/>
          <w:vertAlign w:val="superscript"/>
        </w:rPr>
        <w:t>st</w:t>
      </w:r>
      <w:r w:rsidR="001C3A37">
        <w:rPr>
          <w:rFonts w:ascii="Georgia" w:hAnsi="Georgia" w:cs="Georgia"/>
          <w:color w:val="000000"/>
        </w:rPr>
        <w:t xml:space="preserve"> floor </w:t>
      </w:r>
      <w:proofErr w:type="spellStart"/>
      <w:r w:rsidR="001C3A37">
        <w:rPr>
          <w:rFonts w:ascii="Georgia" w:hAnsi="Georgia" w:cs="Georgia"/>
          <w:color w:val="000000"/>
        </w:rPr>
        <w:t>ravi</w:t>
      </w:r>
      <w:proofErr w:type="spellEnd"/>
      <w:r w:rsidR="001C3A37">
        <w:rPr>
          <w:rFonts w:ascii="Georgia" w:hAnsi="Georgia" w:cs="Georgia"/>
          <w:color w:val="000000"/>
        </w:rPr>
        <w:t xml:space="preserve"> </w:t>
      </w:r>
      <w:proofErr w:type="spellStart"/>
      <w:r w:rsidR="001C3A37">
        <w:rPr>
          <w:rFonts w:ascii="Georgia" w:hAnsi="Georgia" w:cs="Georgia"/>
          <w:color w:val="000000"/>
        </w:rPr>
        <w:t>kirloskar</w:t>
      </w:r>
      <w:proofErr w:type="spellEnd"/>
      <w:r w:rsidR="001C3A37">
        <w:rPr>
          <w:rFonts w:ascii="Georgia" w:hAnsi="Georgia" w:cs="Georgia"/>
          <w:color w:val="000000"/>
        </w:rPr>
        <w:t xml:space="preserve"> layout near                        </w:t>
      </w:r>
      <w:r>
        <w:rPr>
          <w:rFonts w:ascii="Georgia" w:hAnsi="Georgia" w:cs="Georgia"/>
        </w:rPr>
        <w:tab/>
      </w:r>
      <w:r w:rsidR="001C3A37">
        <w:rPr>
          <w:rFonts w:ascii="Georgia" w:hAnsi="Georgia" w:cs="Georgia"/>
        </w:rPr>
        <w:t xml:space="preserve">                                                                            </w:t>
      </w:r>
      <w:r w:rsidR="001C3A37">
        <w:rPr>
          <w:rFonts w:ascii="Georgia" w:hAnsi="Georgia" w:cs="Georgia"/>
          <w:color w:val="000000"/>
        </w:rPr>
        <w:t xml:space="preserve">Jindal factory </w:t>
      </w:r>
      <w:proofErr w:type="spellStart"/>
      <w:r w:rsidR="001C3A37">
        <w:rPr>
          <w:rFonts w:ascii="Georgia" w:hAnsi="Georgia" w:cs="Georgia"/>
          <w:color w:val="000000"/>
        </w:rPr>
        <w:t>Chikkabidrikallu</w:t>
      </w:r>
      <w:proofErr w:type="spellEnd"/>
      <w:r w:rsidR="001C3A37">
        <w:rPr>
          <w:rFonts w:ascii="Georgia" w:hAnsi="Georgia" w:cs="Georgia"/>
          <w:color w:val="000000"/>
        </w:rPr>
        <w:t xml:space="preserve"> Bangalore-73</w:t>
      </w:r>
      <w:r w:rsidR="001C3A37">
        <w:rPr>
          <w:rFonts w:ascii="Georgia" w:hAnsi="Georgia" w:cs="Georgia"/>
        </w:rPr>
        <w:t xml:space="preserve">                </w:t>
      </w:r>
      <w:r>
        <w:rPr>
          <w:rFonts w:ascii="Georgia" w:hAnsi="Georgia" w:cs="Georgia"/>
        </w:rPr>
        <w:tab/>
        <w:t xml:space="preserve">                                                   </w:t>
      </w:r>
      <w:r w:rsidR="006934DD">
        <w:rPr>
          <w:rFonts w:ascii="Georgia" w:hAnsi="Georgia" w:cs="Georgia"/>
        </w:rPr>
        <w:t xml:space="preserve">           </w:t>
      </w:r>
      <w:r>
        <w:rPr>
          <w:rFonts w:ascii="Georgia" w:hAnsi="Georgia" w:cs="Georgia"/>
        </w:rPr>
        <w:t xml:space="preserve">                                                                                </w:t>
      </w:r>
      <w:r>
        <w:rPr>
          <w:rFonts w:ascii="Georgia" w:hAnsi="Georgia" w:cs="Georgia"/>
        </w:rPr>
        <w:tab/>
      </w:r>
      <w:r>
        <w:rPr>
          <w:rFonts w:ascii="Georgia" w:hAnsi="Georgia" w:cs="Georgia"/>
        </w:rPr>
        <w:tab/>
        <w:t xml:space="preserve">                           </w:t>
      </w:r>
      <w:r w:rsidR="006934DD">
        <w:rPr>
          <w:rFonts w:ascii="Georgia" w:hAnsi="Georgia" w:cs="Georgia"/>
        </w:rPr>
        <w:t xml:space="preserve">                 </w:t>
      </w:r>
      <w:r>
        <w:rPr>
          <w:rFonts w:ascii="Georgia" w:hAnsi="Georgia" w:cs="Georgia"/>
        </w:rPr>
        <w:t xml:space="preserve">    </w:t>
      </w:r>
    </w:p>
    <w:p w14:paraId="5B7E41F5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ab/>
      </w:r>
    </w:p>
    <w:p w14:paraId="15B53F14" w14:textId="77777777" w:rsidR="00587376" w:rsidRDefault="00587376">
      <w:pPr>
        <w:spacing w:after="0" w:line="240" w:lineRule="auto"/>
        <w:rPr>
          <w:rFonts w:ascii="Georgia" w:hAnsi="Georgia" w:cs="Georgia"/>
          <w:b/>
          <w:color w:val="000000"/>
        </w:rPr>
      </w:pPr>
      <w:r>
        <w:rPr>
          <w:rFonts w:ascii="Georgia" w:hAnsi="Georgia" w:cs="Georgia"/>
          <w:b/>
          <w:color w:val="000000"/>
        </w:rPr>
        <w:t>Language’s Proficiency</w:t>
      </w:r>
      <w:r>
        <w:rPr>
          <w:rFonts w:ascii="Georgia" w:hAnsi="Georgia" w:cs="Georgia"/>
          <w:b/>
          <w:color w:val="000000"/>
        </w:rPr>
        <w:tab/>
      </w:r>
      <w:r>
        <w:rPr>
          <w:rFonts w:ascii="Georgia" w:hAnsi="Georgia" w:cs="Georgia"/>
          <w:b/>
          <w:color w:val="000000"/>
        </w:rPr>
        <w:tab/>
      </w:r>
      <w:r>
        <w:rPr>
          <w:rFonts w:ascii="Georgia" w:hAnsi="Georgia" w:cs="Georgia"/>
          <w:b/>
          <w:color w:val="000000"/>
        </w:rPr>
        <w:tab/>
      </w:r>
    </w:p>
    <w:p w14:paraId="6541AB65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23592652" w14:textId="77777777" w:rsidR="00587376" w:rsidRDefault="00587376">
      <w:pPr>
        <w:spacing w:line="240" w:lineRule="auto"/>
        <w:rPr>
          <w:rFonts w:ascii="Georgia" w:hAnsi="Georgia" w:cs="Georgia"/>
        </w:rPr>
      </w:pPr>
      <w:r>
        <w:rPr>
          <w:rFonts w:ascii="Georgia" w:hAnsi="Georgia" w:cs="Georgia"/>
          <w:color w:val="000000"/>
        </w:rPr>
        <w:t>To Read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 xml:space="preserve">: </w:t>
      </w:r>
      <w:r>
        <w:rPr>
          <w:rFonts w:ascii="Georgia" w:hAnsi="Georgia" w:cs="Georgia"/>
          <w:color w:val="000000"/>
        </w:rPr>
        <w:tab/>
      </w:r>
      <w:r w:rsidR="001C3A37">
        <w:rPr>
          <w:rFonts w:ascii="Georgia" w:hAnsi="Georgia" w:cs="Georgia"/>
        </w:rPr>
        <w:t>English, Hindi</w:t>
      </w:r>
      <w:r>
        <w:rPr>
          <w:rFonts w:ascii="Georgia" w:hAnsi="Georgia" w:cs="Georgia"/>
        </w:rPr>
        <w:t>,</w:t>
      </w:r>
    </w:p>
    <w:p w14:paraId="2E1FEF75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1A3222EA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To Speak 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 w:rsidR="001C3A37">
        <w:rPr>
          <w:rFonts w:ascii="Georgia" w:hAnsi="Georgia" w:cs="Georgia"/>
          <w:color w:val="000000"/>
        </w:rPr>
        <w:t xml:space="preserve">:           </w:t>
      </w:r>
      <w:r>
        <w:rPr>
          <w:rFonts w:ascii="Georgia" w:hAnsi="Georgia" w:cs="Georgia"/>
          <w:color w:val="000000"/>
        </w:rPr>
        <w:t xml:space="preserve"> Engl</w:t>
      </w:r>
      <w:r w:rsidR="001C3A37">
        <w:rPr>
          <w:rFonts w:ascii="Georgia" w:hAnsi="Georgia" w:cs="Georgia"/>
          <w:color w:val="000000"/>
        </w:rPr>
        <w:t xml:space="preserve">ish, </w:t>
      </w:r>
      <w:proofErr w:type="gramStart"/>
      <w:r w:rsidR="001C3A37">
        <w:rPr>
          <w:rFonts w:ascii="Georgia" w:hAnsi="Georgia" w:cs="Georgia"/>
          <w:color w:val="000000"/>
        </w:rPr>
        <w:t>Hindi,  Kannada</w:t>
      </w:r>
      <w:proofErr w:type="gramEnd"/>
      <w:r w:rsidR="001C3A37">
        <w:rPr>
          <w:rFonts w:ascii="Georgia" w:hAnsi="Georgia" w:cs="Georgia"/>
          <w:color w:val="000000"/>
        </w:rPr>
        <w:t xml:space="preserve">, </w:t>
      </w:r>
      <w:r>
        <w:rPr>
          <w:rFonts w:ascii="Georgia" w:hAnsi="Georgia" w:cs="Georgia"/>
          <w:color w:val="000000"/>
        </w:rPr>
        <w:t xml:space="preserve"> </w:t>
      </w:r>
    </w:p>
    <w:p w14:paraId="10722275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</w:p>
    <w:p w14:paraId="05A0A5DE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7F07F46F" w14:textId="77777777" w:rsidR="00587376" w:rsidRDefault="00587376">
      <w:pPr>
        <w:spacing w:line="240" w:lineRule="auto"/>
        <w:rPr>
          <w:rFonts w:ascii="Georgia" w:hAnsi="Georgia" w:cs="Georgia"/>
        </w:rPr>
      </w:pPr>
      <w:r>
        <w:rPr>
          <w:rFonts w:ascii="Georgia" w:hAnsi="Georgia" w:cs="Georgia"/>
          <w:color w:val="000000"/>
        </w:rPr>
        <w:t>To Write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</w:r>
      <w:r w:rsidR="001C3A37">
        <w:rPr>
          <w:rFonts w:ascii="Georgia" w:hAnsi="Georgia" w:cs="Georgia"/>
        </w:rPr>
        <w:t>English, Hindi</w:t>
      </w:r>
    </w:p>
    <w:p w14:paraId="6F394EC4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</w:p>
    <w:p w14:paraId="048FAC91" w14:textId="77777777" w:rsidR="00587376" w:rsidRDefault="00587376">
      <w:pPr>
        <w:spacing w:after="0"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Hobbies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:</w:t>
      </w:r>
      <w:r>
        <w:rPr>
          <w:rFonts w:ascii="Georgia" w:hAnsi="Georgia" w:cs="Georgia"/>
          <w:color w:val="000000"/>
        </w:rPr>
        <w:tab/>
        <w:t>Reading Books, Learning new things.</w:t>
      </w:r>
    </w:p>
    <w:p w14:paraId="16DBF7CB" w14:textId="77777777" w:rsidR="00587376" w:rsidRDefault="00587376">
      <w:pPr>
        <w:spacing w:line="240" w:lineRule="auto"/>
        <w:rPr>
          <w:rFonts w:ascii="Georgia" w:hAnsi="Georgia" w:cs="Georgia"/>
          <w:color w:val="000000"/>
        </w:rPr>
      </w:pPr>
    </w:p>
    <w:p w14:paraId="0FBDD44E" w14:textId="77777777" w:rsidR="00587376" w:rsidRDefault="00587376">
      <w:pPr>
        <w:spacing w:line="240" w:lineRule="auto"/>
        <w:rPr>
          <w:rFonts w:ascii="Georgia" w:hAnsi="Georgia" w:cs="Georgia"/>
          <w:color w:val="000000"/>
        </w:rPr>
      </w:pPr>
    </w:p>
    <w:p w14:paraId="0086789A" w14:textId="77777777" w:rsidR="00587376" w:rsidRDefault="00587376">
      <w:pPr>
        <w:spacing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>I hereby declare that the above-furnished details are true and correct to the best of my knowledge,</w:t>
      </w:r>
    </w:p>
    <w:p w14:paraId="41CD4B44" w14:textId="77777777" w:rsidR="00587376" w:rsidRDefault="00587376">
      <w:pPr>
        <w:spacing w:line="240" w:lineRule="auto"/>
        <w:rPr>
          <w:rFonts w:ascii="Georgia" w:hAnsi="Georgia" w:cs="Georgia"/>
          <w:color w:val="000000"/>
        </w:rPr>
      </w:pPr>
    </w:p>
    <w:p w14:paraId="7BCD46B1" w14:textId="77777777" w:rsidR="00587376" w:rsidRDefault="00587376">
      <w:pPr>
        <w:spacing w:line="240" w:lineRule="auto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Place   </w:t>
      </w:r>
      <w:proofErr w:type="gramStart"/>
      <w:r>
        <w:rPr>
          <w:rFonts w:ascii="Georgia" w:hAnsi="Georgia" w:cs="Georgia"/>
          <w:color w:val="000000"/>
        </w:rPr>
        <w:t xml:space="preserve">  :</w:t>
      </w:r>
      <w:proofErr w:type="gramEnd"/>
      <w:r>
        <w:rPr>
          <w:rFonts w:ascii="Georgia" w:hAnsi="Georgia" w:cs="Georgia"/>
          <w:color w:val="000000"/>
        </w:rPr>
        <w:t xml:space="preserve">  Bangalore </w:t>
      </w:r>
    </w:p>
    <w:p w14:paraId="0D1DFB8D" w14:textId="77777777" w:rsidR="00587376" w:rsidRDefault="00587376">
      <w:pPr>
        <w:spacing w:line="240" w:lineRule="auto"/>
        <w:rPr>
          <w:rFonts w:ascii="Georgia" w:hAnsi="Georgia" w:cs="Georgia"/>
          <w:b/>
          <w:i/>
          <w:color w:val="000000"/>
        </w:rPr>
      </w:pPr>
      <w:r>
        <w:rPr>
          <w:rFonts w:ascii="Georgia" w:hAnsi="Georgia" w:cs="Georgia"/>
          <w:color w:val="000000"/>
        </w:rPr>
        <w:t xml:space="preserve">Date    </w:t>
      </w:r>
      <w:proofErr w:type="gramStart"/>
      <w:r>
        <w:rPr>
          <w:rFonts w:ascii="Georgia" w:hAnsi="Georgia" w:cs="Georgia"/>
          <w:color w:val="000000"/>
        </w:rPr>
        <w:t xml:space="preserve">  :</w:t>
      </w:r>
      <w:proofErr w:type="gramEnd"/>
      <w:r>
        <w:rPr>
          <w:rFonts w:ascii="Georgia" w:hAnsi="Georgia" w:cs="Georgia"/>
          <w:color w:val="000000"/>
        </w:rPr>
        <w:t xml:space="preserve">      </w:t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</w:r>
      <w:r>
        <w:rPr>
          <w:rFonts w:ascii="Georgia" w:hAnsi="Georgia" w:cs="Georgia"/>
          <w:color w:val="000000"/>
        </w:rPr>
        <w:tab/>
        <w:t>S</w:t>
      </w:r>
      <w:r w:rsidR="00E87AD2">
        <w:rPr>
          <w:rFonts w:ascii="Georgia" w:hAnsi="Georgia" w:cs="Georgia"/>
          <w:color w:val="000000"/>
        </w:rPr>
        <w:t xml:space="preserve">aneesh </w:t>
      </w:r>
      <w:proofErr w:type="spellStart"/>
      <w:r w:rsidR="00E87AD2">
        <w:rPr>
          <w:rFonts w:ascii="Georgia" w:hAnsi="Georgia" w:cs="Georgia"/>
          <w:color w:val="000000"/>
        </w:rPr>
        <w:t>shukla</w:t>
      </w:r>
      <w:proofErr w:type="spellEnd"/>
    </w:p>
    <w:sectPr w:rsidR="00587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singleLevel"/>
    <w:tmpl w:val="0000000A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0011"/>
    <w:multiLevelType w:val="multilevel"/>
    <w:tmpl w:val="00000011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0012"/>
    <w:multiLevelType w:val="multilevel"/>
    <w:tmpl w:val="000000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0013"/>
    <w:multiLevelType w:val="singleLevel"/>
    <w:tmpl w:val="00000013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0000015"/>
    <w:multiLevelType w:val="singleLevel"/>
    <w:tmpl w:val="00000015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00000016"/>
    <w:multiLevelType w:val="singleLevel"/>
    <w:tmpl w:val="00000016"/>
    <w:lvl w:ilvl="0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43F5"/>
    <w:rsid w:val="00172A27"/>
    <w:rsid w:val="001C3A37"/>
    <w:rsid w:val="004015E8"/>
    <w:rsid w:val="00425D5C"/>
    <w:rsid w:val="00460DC0"/>
    <w:rsid w:val="004931AB"/>
    <w:rsid w:val="004B7CA0"/>
    <w:rsid w:val="00587376"/>
    <w:rsid w:val="005900C1"/>
    <w:rsid w:val="006934DD"/>
    <w:rsid w:val="006F414C"/>
    <w:rsid w:val="00764137"/>
    <w:rsid w:val="007B027A"/>
    <w:rsid w:val="007D48E3"/>
    <w:rsid w:val="00982B97"/>
    <w:rsid w:val="00B65ACC"/>
    <w:rsid w:val="00B9091A"/>
    <w:rsid w:val="00E87AD2"/>
    <w:rsid w:val="00F3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984C1"/>
  <w15:chartTrackingRefBased/>
  <w15:docId w15:val="{E5FF791B-F1EF-4033-9027-4738F8AA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7C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eeshshukla.vk@g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ee\OneDrive\Desktop\Normal_Wordcon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4</Pages>
  <Words>634</Words>
  <Characters>3620</Characters>
  <Application>Microsoft Office Word</Application>
  <DocSecurity>0</DocSecurity>
  <PresentationFormat/>
  <Lines>30</Lines>
  <Paragraphs>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–VIATE</vt:lpstr>
    </vt:vector>
  </TitlesOfParts>
  <Company/>
  <LinksUpToDate>false</LinksUpToDate>
  <CharactersWithSpaces>4246</CharactersWithSpaces>
  <SharedDoc>false</SharedDoc>
  <HLinks>
    <vt:vector size="6" baseType="variant">
      <vt:variant>
        <vt:i4>6488091</vt:i4>
      </vt:variant>
      <vt:variant>
        <vt:i4>0</vt:i4>
      </vt:variant>
      <vt:variant>
        <vt:i4>0</vt:i4>
      </vt:variant>
      <vt:variant>
        <vt:i4>5</vt:i4>
      </vt:variant>
      <vt:variant>
        <vt:lpwstr>mailto:saneeshshukla.vk@gmail.com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–VIATE</dc:title>
  <dc:subject/>
  <dc:creator>Admin</dc:creator>
  <cp:keywords/>
  <cp:lastModifiedBy>RADHIKA-PC</cp:lastModifiedBy>
  <cp:revision>2</cp:revision>
  <cp:lastPrinted>1899-12-31T18:30:00Z</cp:lastPrinted>
  <dcterms:created xsi:type="dcterms:W3CDTF">2024-09-12T07:29:00Z</dcterms:created>
  <dcterms:modified xsi:type="dcterms:W3CDTF">2024-09-12T07:29:00Z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1033-8.1.0.3018</vt:lpwstr>
  </property>
</Properties>
</file>